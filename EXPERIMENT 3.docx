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2DAD" w14:textId="61180638" w:rsidR="00A9204E" w:rsidRDefault="0019535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EXPERIMENT 3</w:t>
      </w:r>
    </w:p>
    <w:p w14:paraId="19082B85" w14:textId="77777777" w:rsidR="00195358" w:rsidRDefault="00195358">
      <w:pPr>
        <w:rPr>
          <w:sz w:val="28"/>
          <w:szCs w:val="28"/>
        </w:rPr>
      </w:pPr>
    </w:p>
    <w:p w14:paraId="12DAD47F" w14:textId="60E84722" w:rsidR="00195358" w:rsidRDefault="00195358">
      <w:pPr>
        <w:rPr>
          <w:sz w:val="28"/>
          <w:szCs w:val="28"/>
        </w:rPr>
      </w:pPr>
      <w:r>
        <w:rPr>
          <w:sz w:val="28"/>
          <w:szCs w:val="28"/>
        </w:rPr>
        <w:t xml:space="preserve">ROLL NUMBER: 240701262                         </w:t>
      </w:r>
      <w:proofErr w:type="gramStart"/>
      <w:r>
        <w:rPr>
          <w:sz w:val="28"/>
          <w:szCs w:val="28"/>
        </w:rPr>
        <w:t>NAME</w:t>
      </w:r>
      <w:proofErr w:type="gramEnd"/>
      <w:r>
        <w:rPr>
          <w:sz w:val="28"/>
          <w:szCs w:val="28"/>
        </w:rPr>
        <w:t>: KEVINBHARATH.P</w:t>
      </w:r>
    </w:p>
    <w:p w14:paraId="2B6E9780" w14:textId="77777777" w:rsidR="00195358" w:rsidRDefault="00195358">
      <w:pPr>
        <w:rPr>
          <w:sz w:val="28"/>
          <w:szCs w:val="28"/>
        </w:rPr>
      </w:pPr>
    </w:p>
    <w:p w14:paraId="1F421205" w14:textId="77777777" w:rsidR="00195358" w:rsidRDefault="00195358">
      <w:pPr>
        <w:rPr>
          <w:sz w:val="28"/>
          <w:szCs w:val="28"/>
        </w:rPr>
      </w:pPr>
    </w:p>
    <w:p w14:paraId="32A944B5" w14:textId="358B9EDA" w:rsidR="00195358" w:rsidRDefault="00195358">
      <w:pPr>
        <w:rPr>
          <w:sz w:val="28"/>
          <w:szCs w:val="28"/>
        </w:rPr>
      </w:pPr>
      <w:r>
        <w:rPr>
          <w:sz w:val="28"/>
          <w:szCs w:val="28"/>
        </w:rPr>
        <w:t>PYTHON CODE:</w:t>
      </w:r>
    </w:p>
    <w:p w14:paraId="39EE68B9" w14:textId="77777777" w:rsidR="00195358" w:rsidRDefault="00195358">
      <w:pPr>
        <w:rPr>
          <w:sz w:val="28"/>
          <w:szCs w:val="28"/>
        </w:rPr>
      </w:pPr>
    </w:p>
    <w:p w14:paraId="27BCC5A7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import </w:t>
      </w:r>
      <w:proofErr w:type="spellStart"/>
      <w:r w:rsidRPr="00195358">
        <w:rPr>
          <w:sz w:val="28"/>
          <w:szCs w:val="28"/>
          <w:lang w:val="en-AE"/>
        </w:rPr>
        <w:t>tkinter</w:t>
      </w:r>
      <w:proofErr w:type="spellEnd"/>
      <w:r w:rsidRPr="00195358">
        <w:rPr>
          <w:sz w:val="28"/>
          <w:szCs w:val="28"/>
          <w:lang w:val="en-AE"/>
        </w:rPr>
        <w:t xml:space="preserve"> as </w:t>
      </w:r>
      <w:proofErr w:type="spellStart"/>
      <w:r w:rsidRPr="00195358">
        <w:rPr>
          <w:sz w:val="28"/>
          <w:szCs w:val="28"/>
          <w:lang w:val="en-AE"/>
        </w:rPr>
        <w:t>tk</w:t>
      </w:r>
      <w:proofErr w:type="spellEnd"/>
    </w:p>
    <w:p w14:paraId="0FF7611A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from </w:t>
      </w:r>
      <w:proofErr w:type="spellStart"/>
      <w:r w:rsidRPr="00195358">
        <w:rPr>
          <w:sz w:val="28"/>
          <w:szCs w:val="28"/>
          <w:lang w:val="en-AE"/>
        </w:rPr>
        <w:t>tkinter</w:t>
      </w:r>
      <w:proofErr w:type="spellEnd"/>
      <w:r w:rsidRPr="00195358">
        <w:rPr>
          <w:sz w:val="28"/>
          <w:szCs w:val="28"/>
          <w:lang w:val="en-AE"/>
        </w:rPr>
        <w:t xml:space="preserve"> import </w:t>
      </w:r>
      <w:proofErr w:type="spellStart"/>
      <w:r w:rsidRPr="00195358">
        <w:rPr>
          <w:sz w:val="28"/>
          <w:szCs w:val="28"/>
          <w:lang w:val="en-AE"/>
        </w:rPr>
        <w:t>ttk</w:t>
      </w:r>
      <w:proofErr w:type="spellEnd"/>
      <w:r w:rsidRPr="00195358">
        <w:rPr>
          <w:sz w:val="28"/>
          <w:szCs w:val="28"/>
          <w:lang w:val="en-AE"/>
        </w:rPr>
        <w:t xml:space="preserve">, </w:t>
      </w:r>
      <w:proofErr w:type="spellStart"/>
      <w:r w:rsidRPr="00195358">
        <w:rPr>
          <w:sz w:val="28"/>
          <w:szCs w:val="28"/>
          <w:lang w:val="en-AE"/>
        </w:rPr>
        <w:t>messagebox</w:t>
      </w:r>
      <w:proofErr w:type="spellEnd"/>
    </w:p>
    <w:p w14:paraId="2054D639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71AB0FE3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def </w:t>
      </w:r>
      <w:proofErr w:type="gramStart"/>
      <w:r w:rsidRPr="00195358">
        <w:rPr>
          <w:sz w:val="28"/>
          <w:szCs w:val="28"/>
          <w:lang w:val="en-AE"/>
        </w:rPr>
        <w:t>convert(</w:t>
      </w:r>
      <w:proofErr w:type="gramEnd"/>
      <w:r w:rsidRPr="00195358">
        <w:rPr>
          <w:sz w:val="28"/>
          <w:szCs w:val="28"/>
          <w:lang w:val="en-AE"/>
        </w:rPr>
        <w:t>):</w:t>
      </w:r>
    </w:p>
    <w:p w14:paraId="4A8D66BC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try:</w:t>
      </w:r>
    </w:p>
    <w:p w14:paraId="2DAB0A19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value = float(</w:t>
      </w:r>
      <w:proofErr w:type="spellStart"/>
      <w:proofErr w:type="gramStart"/>
      <w:r w:rsidRPr="00195358">
        <w:rPr>
          <w:sz w:val="28"/>
          <w:szCs w:val="28"/>
          <w:lang w:val="en-AE"/>
        </w:rPr>
        <w:t>entry_value.get</w:t>
      </w:r>
      <w:proofErr w:type="spellEnd"/>
      <w:r w:rsidRPr="00195358">
        <w:rPr>
          <w:sz w:val="28"/>
          <w:szCs w:val="28"/>
          <w:lang w:val="en-AE"/>
        </w:rPr>
        <w:t>(</w:t>
      </w:r>
      <w:proofErr w:type="gramEnd"/>
      <w:r w:rsidRPr="00195358">
        <w:rPr>
          <w:sz w:val="28"/>
          <w:szCs w:val="28"/>
          <w:lang w:val="en-AE"/>
        </w:rPr>
        <w:t>))</w:t>
      </w:r>
    </w:p>
    <w:p w14:paraId="15AF25B8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category = </w:t>
      </w:r>
      <w:proofErr w:type="spellStart"/>
      <w:proofErr w:type="gramStart"/>
      <w:r w:rsidRPr="00195358">
        <w:rPr>
          <w:sz w:val="28"/>
          <w:szCs w:val="28"/>
          <w:lang w:val="en-AE"/>
        </w:rPr>
        <w:t>combo_category.get</w:t>
      </w:r>
      <w:proofErr w:type="spellEnd"/>
      <w:r w:rsidRPr="00195358">
        <w:rPr>
          <w:sz w:val="28"/>
          <w:szCs w:val="28"/>
          <w:lang w:val="en-AE"/>
        </w:rPr>
        <w:t>(</w:t>
      </w:r>
      <w:proofErr w:type="gramEnd"/>
      <w:r w:rsidRPr="00195358">
        <w:rPr>
          <w:sz w:val="28"/>
          <w:szCs w:val="28"/>
          <w:lang w:val="en-AE"/>
        </w:rPr>
        <w:t>)</w:t>
      </w:r>
    </w:p>
    <w:p w14:paraId="7B46C601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conversion = </w:t>
      </w:r>
      <w:proofErr w:type="spellStart"/>
      <w:proofErr w:type="gramStart"/>
      <w:r w:rsidRPr="00195358">
        <w:rPr>
          <w:sz w:val="28"/>
          <w:szCs w:val="28"/>
          <w:lang w:val="en-AE"/>
        </w:rPr>
        <w:t>combo_conversion.get</w:t>
      </w:r>
      <w:proofErr w:type="spellEnd"/>
      <w:r w:rsidRPr="00195358">
        <w:rPr>
          <w:sz w:val="28"/>
          <w:szCs w:val="28"/>
          <w:lang w:val="en-AE"/>
        </w:rPr>
        <w:t>(</w:t>
      </w:r>
      <w:proofErr w:type="gramEnd"/>
      <w:r w:rsidRPr="00195358">
        <w:rPr>
          <w:sz w:val="28"/>
          <w:szCs w:val="28"/>
          <w:lang w:val="en-AE"/>
        </w:rPr>
        <w:t>)</w:t>
      </w:r>
    </w:p>
    <w:p w14:paraId="6526FD1C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23C918FB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if category == "Length":</w:t>
      </w:r>
    </w:p>
    <w:p w14:paraId="74D007AF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if conversion == "</w:t>
      </w:r>
      <w:proofErr w:type="spellStart"/>
      <w:r w:rsidRPr="00195358">
        <w:rPr>
          <w:sz w:val="28"/>
          <w:szCs w:val="28"/>
          <w:lang w:val="en-AE"/>
        </w:rPr>
        <w:t>Kilometer</w:t>
      </w:r>
      <w:proofErr w:type="spellEnd"/>
      <w:r w:rsidRPr="00195358">
        <w:rPr>
          <w:sz w:val="28"/>
          <w:szCs w:val="28"/>
          <w:lang w:val="en-AE"/>
        </w:rPr>
        <w:t xml:space="preserve"> to Meter":</w:t>
      </w:r>
    </w:p>
    <w:p w14:paraId="6BC3AEBF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    result = value * 1000</w:t>
      </w:r>
    </w:p>
    <w:p w14:paraId="4D13BE10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        </w:t>
      </w:r>
      <w:proofErr w:type="spellStart"/>
      <w:r w:rsidRPr="00195358">
        <w:rPr>
          <w:sz w:val="28"/>
          <w:szCs w:val="28"/>
          <w:lang w:val="en-AE"/>
        </w:rPr>
        <w:t>output_label.</w:t>
      </w:r>
      <w:proofErr w:type="gramStart"/>
      <w:r w:rsidRPr="00195358">
        <w:rPr>
          <w:sz w:val="28"/>
          <w:szCs w:val="28"/>
          <w:lang w:val="en-AE"/>
        </w:rPr>
        <w:t>config</w:t>
      </w:r>
      <w:proofErr w:type="spellEnd"/>
      <w:r w:rsidRPr="00195358">
        <w:rPr>
          <w:sz w:val="28"/>
          <w:szCs w:val="28"/>
          <w:lang w:val="en-AE"/>
        </w:rPr>
        <w:t>(</w:t>
      </w:r>
      <w:proofErr w:type="gramEnd"/>
      <w:r w:rsidRPr="00195358">
        <w:rPr>
          <w:sz w:val="28"/>
          <w:szCs w:val="28"/>
          <w:lang w:val="en-AE"/>
        </w:rPr>
        <w:t>text=</w:t>
      </w:r>
      <w:proofErr w:type="spellStart"/>
      <w:r w:rsidRPr="00195358">
        <w:rPr>
          <w:sz w:val="28"/>
          <w:szCs w:val="28"/>
          <w:lang w:val="en-AE"/>
        </w:rPr>
        <w:t>f"Result</w:t>
      </w:r>
      <w:proofErr w:type="spellEnd"/>
      <w:r w:rsidRPr="00195358">
        <w:rPr>
          <w:sz w:val="28"/>
          <w:szCs w:val="28"/>
          <w:lang w:val="en-AE"/>
        </w:rPr>
        <w:t>: {result} meters")</w:t>
      </w:r>
    </w:p>
    <w:p w14:paraId="096F3C37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0B65B9A3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    </w:t>
      </w:r>
      <w:proofErr w:type="spellStart"/>
      <w:r w:rsidRPr="00195358">
        <w:rPr>
          <w:sz w:val="28"/>
          <w:szCs w:val="28"/>
          <w:lang w:val="en-AE"/>
        </w:rPr>
        <w:t>elif</w:t>
      </w:r>
      <w:proofErr w:type="spellEnd"/>
      <w:r w:rsidRPr="00195358">
        <w:rPr>
          <w:sz w:val="28"/>
          <w:szCs w:val="28"/>
          <w:lang w:val="en-AE"/>
        </w:rPr>
        <w:t xml:space="preserve"> conversion == "Meter to </w:t>
      </w:r>
      <w:proofErr w:type="spellStart"/>
      <w:r w:rsidRPr="00195358">
        <w:rPr>
          <w:sz w:val="28"/>
          <w:szCs w:val="28"/>
          <w:lang w:val="en-AE"/>
        </w:rPr>
        <w:t>Kilometer</w:t>
      </w:r>
      <w:proofErr w:type="spellEnd"/>
      <w:r w:rsidRPr="00195358">
        <w:rPr>
          <w:sz w:val="28"/>
          <w:szCs w:val="28"/>
          <w:lang w:val="en-AE"/>
        </w:rPr>
        <w:t>":</w:t>
      </w:r>
    </w:p>
    <w:p w14:paraId="588F69C5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    result = value / 1000</w:t>
      </w:r>
    </w:p>
    <w:p w14:paraId="10D99651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        </w:t>
      </w:r>
      <w:proofErr w:type="spellStart"/>
      <w:r w:rsidRPr="00195358">
        <w:rPr>
          <w:sz w:val="28"/>
          <w:szCs w:val="28"/>
          <w:lang w:val="en-AE"/>
        </w:rPr>
        <w:t>output_label.</w:t>
      </w:r>
      <w:proofErr w:type="gramStart"/>
      <w:r w:rsidRPr="00195358">
        <w:rPr>
          <w:sz w:val="28"/>
          <w:szCs w:val="28"/>
          <w:lang w:val="en-AE"/>
        </w:rPr>
        <w:t>config</w:t>
      </w:r>
      <w:proofErr w:type="spellEnd"/>
      <w:r w:rsidRPr="00195358">
        <w:rPr>
          <w:sz w:val="28"/>
          <w:szCs w:val="28"/>
          <w:lang w:val="en-AE"/>
        </w:rPr>
        <w:t>(</w:t>
      </w:r>
      <w:proofErr w:type="gramEnd"/>
      <w:r w:rsidRPr="00195358">
        <w:rPr>
          <w:sz w:val="28"/>
          <w:szCs w:val="28"/>
          <w:lang w:val="en-AE"/>
        </w:rPr>
        <w:t>text=</w:t>
      </w:r>
      <w:proofErr w:type="spellStart"/>
      <w:r w:rsidRPr="00195358">
        <w:rPr>
          <w:sz w:val="28"/>
          <w:szCs w:val="28"/>
          <w:lang w:val="en-AE"/>
        </w:rPr>
        <w:t>f"Result</w:t>
      </w:r>
      <w:proofErr w:type="spellEnd"/>
      <w:r w:rsidRPr="00195358">
        <w:rPr>
          <w:sz w:val="28"/>
          <w:szCs w:val="28"/>
          <w:lang w:val="en-AE"/>
        </w:rPr>
        <w:t xml:space="preserve">: {result} </w:t>
      </w:r>
      <w:proofErr w:type="spellStart"/>
      <w:r w:rsidRPr="00195358">
        <w:rPr>
          <w:sz w:val="28"/>
          <w:szCs w:val="28"/>
          <w:lang w:val="en-AE"/>
        </w:rPr>
        <w:t>kilometers</w:t>
      </w:r>
      <w:proofErr w:type="spellEnd"/>
      <w:r w:rsidRPr="00195358">
        <w:rPr>
          <w:sz w:val="28"/>
          <w:szCs w:val="28"/>
          <w:lang w:val="en-AE"/>
        </w:rPr>
        <w:t>")</w:t>
      </w:r>
    </w:p>
    <w:p w14:paraId="06685C8C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6CB32665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</w:t>
      </w:r>
      <w:proofErr w:type="spellStart"/>
      <w:r w:rsidRPr="00195358">
        <w:rPr>
          <w:sz w:val="28"/>
          <w:szCs w:val="28"/>
          <w:lang w:val="en-AE"/>
        </w:rPr>
        <w:t>elif</w:t>
      </w:r>
      <w:proofErr w:type="spellEnd"/>
      <w:r w:rsidRPr="00195358">
        <w:rPr>
          <w:sz w:val="28"/>
          <w:szCs w:val="28"/>
          <w:lang w:val="en-AE"/>
        </w:rPr>
        <w:t xml:space="preserve"> category == "Mass":</w:t>
      </w:r>
    </w:p>
    <w:p w14:paraId="2FD4F218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if conversion == "Kilogram to Gram":</w:t>
      </w:r>
    </w:p>
    <w:p w14:paraId="175850DF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    result = value * 1000</w:t>
      </w:r>
    </w:p>
    <w:p w14:paraId="32233FCC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        </w:t>
      </w:r>
      <w:proofErr w:type="spellStart"/>
      <w:r w:rsidRPr="00195358">
        <w:rPr>
          <w:sz w:val="28"/>
          <w:szCs w:val="28"/>
          <w:lang w:val="en-AE"/>
        </w:rPr>
        <w:t>output_label.</w:t>
      </w:r>
      <w:proofErr w:type="gramStart"/>
      <w:r w:rsidRPr="00195358">
        <w:rPr>
          <w:sz w:val="28"/>
          <w:szCs w:val="28"/>
          <w:lang w:val="en-AE"/>
        </w:rPr>
        <w:t>config</w:t>
      </w:r>
      <w:proofErr w:type="spellEnd"/>
      <w:r w:rsidRPr="00195358">
        <w:rPr>
          <w:sz w:val="28"/>
          <w:szCs w:val="28"/>
          <w:lang w:val="en-AE"/>
        </w:rPr>
        <w:t>(</w:t>
      </w:r>
      <w:proofErr w:type="gramEnd"/>
      <w:r w:rsidRPr="00195358">
        <w:rPr>
          <w:sz w:val="28"/>
          <w:szCs w:val="28"/>
          <w:lang w:val="en-AE"/>
        </w:rPr>
        <w:t>text=</w:t>
      </w:r>
      <w:proofErr w:type="spellStart"/>
      <w:r w:rsidRPr="00195358">
        <w:rPr>
          <w:sz w:val="28"/>
          <w:szCs w:val="28"/>
          <w:lang w:val="en-AE"/>
        </w:rPr>
        <w:t>f"Result</w:t>
      </w:r>
      <w:proofErr w:type="spellEnd"/>
      <w:r w:rsidRPr="00195358">
        <w:rPr>
          <w:sz w:val="28"/>
          <w:szCs w:val="28"/>
          <w:lang w:val="en-AE"/>
        </w:rPr>
        <w:t>: {result} grams")</w:t>
      </w:r>
    </w:p>
    <w:p w14:paraId="0D534536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4E92E2C3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    </w:t>
      </w:r>
      <w:proofErr w:type="spellStart"/>
      <w:r w:rsidRPr="00195358">
        <w:rPr>
          <w:sz w:val="28"/>
          <w:szCs w:val="28"/>
          <w:lang w:val="en-AE"/>
        </w:rPr>
        <w:t>elif</w:t>
      </w:r>
      <w:proofErr w:type="spellEnd"/>
      <w:r w:rsidRPr="00195358">
        <w:rPr>
          <w:sz w:val="28"/>
          <w:szCs w:val="28"/>
          <w:lang w:val="en-AE"/>
        </w:rPr>
        <w:t xml:space="preserve"> conversion == "Gram to Kilogram":</w:t>
      </w:r>
    </w:p>
    <w:p w14:paraId="74122AE1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    result = value / 1000</w:t>
      </w:r>
    </w:p>
    <w:p w14:paraId="7803E3FC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        </w:t>
      </w:r>
      <w:proofErr w:type="spellStart"/>
      <w:r w:rsidRPr="00195358">
        <w:rPr>
          <w:sz w:val="28"/>
          <w:szCs w:val="28"/>
          <w:lang w:val="en-AE"/>
        </w:rPr>
        <w:t>output_label.</w:t>
      </w:r>
      <w:proofErr w:type="gramStart"/>
      <w:r w:rsidRPr="00195358">
        <w:rPr>
          <w:sz w:val="28"/>
          <w:szCs w:val="28"/>
          <w:lang w:val="en-AE"/>
        </w:rPr>
        <w:t>config</w:t>
      </w:r>
      <w:proofErr w:type="spellEnd"/>
      <w:r w:rsidRPr="00195358">
        <w:rPr>
          <w:sz w:val="28"/>
          <w:szCs w:val="28"/>
          <w:lang w:val="en-AE"/>
        </w:rPr>
        <w:t>(</w:t>
      </w:r>
      <w:proofErr w:type="gramEnd"/>
      <w:r w:rsidRPr="00195358">
        <w:rPr>
          <w:sz w:val="28"/>
          <w:szCs w:val="28"/>
          <w:lang w:val="en-AE"/>
        </w:rPr>
        <w:t>text=</w:t>
      </w:r>
      <w:proofErr w:type="spellStart"/>
      <w:r w:rsidRPr="00195358">
        <w:rPr>
          <w:sz w:val="28"/>
          <w:szCs w:val="28"/>
          <w:lang w:val="en-AE"/>
        </w:rPr>
        <w:t>f"Result</w:t>
      </w:r>
      <w:proofErr w:type="spellEnd"/>
      <w:r w:rsidRPr="00195358">
        <w:rPr>
          <w:sz w:val="28"/>
          <w:szCs w:val="28"/>
          <w:lang w:val="en-AE"/>
        </w:rPr>
        <w:t>: {result} kilograms")</w:t>
      </w:r>
    </w:p>
    <w:p w14:paraId="484E2A44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79B845F2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</w:t>
      </w:r>
      <w:proofErr w:type="spellStart"/>
      <w:r w:rsidRPr="00195358">
        <w:rPr>
          <w:sz w:val="28"/>
          <w:szCs w:val="28"/>
          <w:lang w:val="en-AE"/>
        </w:rPr>
        <w:t>elif</w:t>
      </w:r>
      <w:proofErr w:type="spellEnd"/>
      <w:r w:rsidRPr="00195358">
        <w:rPr>
          <w:sz w:val="28"/>
          <w:szCs w:val="28"/>
          <w:lang w:val="en-AE"/>
        </w:rPr>
        <w:t xml:space="preserve"> category == "Temperature":</w:t>
      </w:r>
    </w:p>
    <w:p w14:paraId="2D604D8D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if conversion == "Celsius to Fahrenheit":</w:t>
      </w:r>
    </w:p>
    <w:p w14:paraId="628BDEC8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    result = (value * 9/5) + 32</w:t>
      </w:r>
    </w:p>
    <w:p w14:paraId="2AEE8037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lastRenderedPageBreak/>
        <w:t xml:space="preserve">                </w:t>
      </w:r>
      <w:proofErr w:type="spellStart"/>
      <w:r w:rsidRPr="00195358">
        <w:rPr>
          <w:sz w:val="28"/>
          <w:szCs w:val="28"/>
          <w:lang w:val="en-AE"/>
        </w:rPr>
        <w:t>output_label.</w:t>
      </w:r>
      <w:proofErr w:type="gramStart"/>
      <w:r w:rsidRPr="00195358">
        <w:rPr>
          <w:sz w:val="28"/>
          <w:szCs w:val="28"/>
          <w:lang w:val="en-AE"/>
        </w:rPr>
        <w:t>config</w:t>
      </w:r>
      <w:proofErr w:type="spellEnd"/>
      <w:r w:rsidRPr="00195358">
        <w:rPr>
          <w:sz w:val="28"/>
          <w:szCs w:val="28"/>
          <w:lang w:val="en-AE"/>
        </w:rPr>
        <w:t>(</w:t>
      </w:r>
      <w:proofErr w:type="gramEnd"/>
      <w:r w:rsidRPr="00195358">
        <w:rPr>
          <w:sz w:val="28"/>
          <w:szCs w:val="28"/>
          <w:lang w:val="en-AE"/>
        </w:rPr>
        <w:t>text=</w:t>
      </w:r>
      <w:proofErr w:type="spellStart"/>
      <w:r w:rsidRPr="00195358">
        <w:rPr>
          <w:sz w:val="28"/>
          <w:szCs w:val="28"/>
          <w:lang w:val="en-AE"/>
        </w:rPr>
        <w:t>f"Result</w:t>
      </w:r>
      <w:proofErr w:type="spellEnd"/>
      <w:r w:rsidRPr="00195358">
        <w:rPr>
          <w:sz w:val="28"/>
          <w:szCs w:val="28"/>
          <w:lang w:val="en-AE"/>
        </w:rPr>
        <w:t>: {result} °F")</w:t>
      </w:r>
    </w:p>
    <w:p w14:paraId="1AB9847E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5A1C8653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    </w:t>
      </w:r>
      <w:proofErr w:type="spellStart"/>
      <w:r w:rsidRPr="00195358">
        <w:rPr>
          <w:sz w:val="28"/>
          <w:szCs w:val="28"/>
          <w:lang w:val="en-AE"/>
        </w:rPr>
        <w:t>elif</w:t>
      </w:r>
      <w:proofErr w:type="spellEnd"/>
      <w:r w:rsidRPr="00195358">
        <w:rPr>
          <w:sz w:val="28"/>
          <w:szCs w:val="28"/>
          <w:lang w:val="en-AE"/>
        </w:rPr>
        <w:t xml:space="preserve"> conversion == "Fahrenheit to Celsius":</w:t>
      </w:r>
    </w:p>
    <w:p w14:paraId="135A12F8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    result = (value - 32) * 5/9</w:t>
      </w:r>
    </w:p>
    <w:p w14:paraId="01966E64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        </w:t>
      </w:r>
      <w:proofErr w:type="spellStart"/>
      <w:r w:rsidRPr="00195358">
        <w:rPr>
          <w:sz w:val="28"/>
          <w:szCs w:val="28"/>
          <w:lang w:val="en-AE"/>
        </w:rPr>
        <w:t>output_label.</w:t>
      </w:r>
      <w:proofErr w:type="gramStart"/>
      <w:r w:rsidRPr="00195358">
        <w:rPr>
          <w:sz w:val="28"/>
          <w:szCs w:val="28"/>
          <w:lang w:val="en-AE"/>
        </w:rPr>
        <w:t>config</w:t>
      </w:r>
      <w:proofErr w:type="spellEnd"/>
      <w:r w:rsidRPr="00195358">
        <w:rPr>
          <w:sz w:val="28"/>
          <w:szCs w:val="28"/>
          <w:lang w:val="en-AE"/>
        </w:rPr>
        <w:t>(</w:t>
      </w:r>
      <w:proofErr w:type="gramEnd"/>
      <w:r w:rsidRPr="00195358">
        <w:rPr>
          <w:sz w:val="28"/>
          <w:szCs w:val="28"/>
          <w:lang w:val="en-AE"/>
        </w:rPr>
        <w:t>text=</w:t>
      </w:r>
      <w:proofErr w:type="spellStart"/>
      <w:r w:rsidRPr="00195358">
        <w:rPr>
          <w:sz w:val="28"/>
          <w:szCs w:val="28"/>
          <w:lang w:val="en-AE"/>
        </w:rPr>
        <w:t>f"Result</w:t>
      </w:r>
      <w:proofErr w:type="spellEnd"/>
      <w:r w:rsidRPr="00195358">
        <w:rPr>
          <w:sz w:val="28"/>
          <w:szCs w:val="28"/>
          <w:lang w:val="en-AE"/>
        </w:rPr>
        <w:t>: {result} °C")</w:t>
      </w:r>
    </w:p>
    <w:p w14:paraId="0315B1F2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72584C8E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else:</w:t>
      </w:r>
    </w:p>
    <w:p w14:paraId="407DDF67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    </w:t>
      </w:r>
      <w:proofErr w:type="spellStart"/>
      <w:proofErr w:type="gramStart"/>
      <w:r w:rsidRPr="00195358">
        <w:rPr>
          <w:sz w:val="28"/>
          <w:szCs w:val="28"/>
          <w:lang w:val="en-AE"/>
        </w:rPr>
        <w:t>messagebox.showerror</w:t>
      </w:r>
      <w:proofErr w:type="spellEnd"/>
      <w:proofErr w:type="gramEnd"/>
      <w:r w:rsidRPr="00195358">
        <w:rPr>
          <w:sz w:val="28"/>
          <w:szCs w:val="28"/>
          <w:lang w:val="en-AE"/>
        </w:rPr>
        <w:t>("Error", "Invalid selection!")</w:t>
      </w:r>
    </w:p>
    <w:p w14:paraId="37F04EA8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19064D83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except </w:t>
      </w:r>
      <w:proofErr w:type="spellStart"/>
      <w:r w:rsidRPr="00195358">
        <w:rPr>
          <w:sz w:val="28"/>
          <w:szCs w:val="28"/>
          <w:lang w:val="en-AE"/>
        </w:rPr>
        <w:t>ValueError</w:t>
      </w:r>
      <w:proofErr w:type="spellEnd"/>
      <w:r w:rsidRPr="00195358">
        <w:rPr>
          <w:sz w:val="28"/>
          <w:szCs w:val="28"/>
          <w:lang w:val="en-AE"/>
        </w:rPr>
        <w:t>:</w:t>
      </w:r>
    </w:p>
    <w:p w14:paraId="21D86333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</w:t>
      </w:r>
      <w:proofErr w:type="spellStart"/>
      <w:proofErr w:type="gramStart"/>
      <w:r w:rsidRPr="00195358">
        <w:rPr>
          <w:sz w:val="28"/>
          <w:szCs w:val="28"/>
          <w:lang w:val="en-AE"/>
        </w:rPr>
        <w:t>messagebox.showerror</w:t>
      </w:r>
      <w:proofErr w:type="spellEnd"/>
      <w:proofErr w:type="gramEnd"/>
      <w:r w:rsidRPr="00195358">
        <w:rPr>
          <w:sz w:val="28"/>
          <w:szCs w:val="28"/>
          <w:lang w:val="en-AE"/>
        </w:rPr>
        <w:t>("Error", "Please enter a valid number!")</w:t>
      </w:r>
    </w:p>
    <w:p w14:paraId="05624F62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278C0A64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def </w:t>
      </w:r>
      <w:proofErr w:type="spellStart"/>
      <w:r w:rsidRPr="00195358">
        <w:rPr>
          <w:sz w:val="28"/>
          <w:szCs w:val="28"/>
          <w:lang w:val="en-AE"/>
        </w:rPr>
        <w:t>update_options</w:t>
      </w:r>
      <w:proofErr w:type="spellEnd"/>
      <w:r w:rsidRPr="00195358">
        <w:rPr>
          <w:sz w:val="28"/>
          <w:szCs w:val="28"/>
          <w:lang w:val="en-AE"/>
        </w:rPr>
        <w:t>(event):</w:t>
      </w:r>
    </w:p>
    <w:p w14:paraId="4277631D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category = </w:t>
      </w:r>
      <w:proofErr w:type="spellStart"/>
      <w:proofErr w:type="gramStart"/>
      <w:r w:rsidRPr="00195358">
        <w:rPr>
          <w:sz w:val="28"/>
          <w:szCs w:val="28"/>
          <w:lang w:val="en-AE"/>
        </w:rPr>
        <w:t>combo_category.get</w:t>
      </w:r>
      <w:proofErr w:type="spellEnd"/>
      <w:r w:rsidRPr="00195358">
        <w:rPr>
          <w:sz w:val="28"/>
          <w:szCs w:val="28"/>
          <w:lang w:val="en-AE"/>
        </w:rPr>
        <w:t>(</w:t>
      </w:r>
      <w:proofErr w:type="gramEnd"/>
      <w:r w:rsidRPr="00195358">
        <w:rPr>
          <w:sz w:val="28"/>
          <w:szCs w:val="28"/>
          <w:lang w:val="en-AE"/>
        </w:rPr>
        <w:t>)</w:t>
      </w:r>
    </w:p>
    <w:p w14:paraId="79221FA1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2D246A5C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if category == "Length":</w:t>
      </w:r>
    </w:p>
    <w:p w14:paraId="69112376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</w:t>
      </w:r>
      <w:proofErr w:type="spellStart"/>
      <w:r w:rsidRPr="00195358">
        <w:rPr>
          <w:sz w:val="28"/>
          <w:szCs w:val="28"/>
          <w:lang w:val="en-AE"/>
        </w:rPr>
        <w:t>combo_conversion</w:t>
      </w:r>
      <w:proofErr w:type="spellEnd"/>
      <w:r w:rsidRPr="00195358">
        <w:rPr>
          <w:sz w:val="28"/>
          <w:szCs w:val="28"/>
          <w:lang w:val="en-AE"/>
        </w:rPr>
        <w:t>['values'] = (</w:t>
      </w:r>
    </w:p>
    <w:p w14:paraId="518A501D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"</w:t>
      </w:r>
      <w:proofErr w:type="spellStart"/>
      <w:r w:rsidRPr="00195358">
        <w:rPr>
          <w:sz w:val="28"/>
          <w:szCs w:val="28"/>
          <w:lang w:val="en-AE"/>
        </w:rPr>
        <w:t>Kilometer</w:t>
      </w:r>
      <w:proofErr w:type="spellEnd"/>
      <w:r w:rsidRPr="00195358">
        <w:rPr>
          <w:sz w:val="28"/>
          <w:szCs w:val="28"/>
          <w:lang w:val="en-AE"/>
        </w:rPr>
        <w:t xml:space="preserve"> to Meter",</w:t>
      </w:r>
    </w:p>
    <w:p w14:paraId="4230581B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    "Meter to </w:t>
      </w:r>
      <w:proofErr w:type="spellStart"/>
      <w:r w:rsidRPr="00195358">
        <w:rPr>
          <w:sz w:val="28"/>
          <w:szCs w:val="28"/>
          <w:lang w:val="en-AE"/>
        </w:rPr>
        <w:t>Kilometer</w:t>
      </w:r>
      <w:proofErr w:type="spellEnd"/>
      <w:r w:rsidRPr="00195358">
        <w:rPr>
          <w:sz w:val="28"/>
          <w:szCs w:val="28"/>
          <w:lang w:val="en-AE"/>
        </w:rPr>
        <w:t>"</w:t>
      </w:r>
    </w:p>
    <w:p w14:paraId="53B0C90B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)</w:t>
      </w:r>
    </w:p>
    <w:p w14:paraId="401D7E8B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468C6247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</w:t>
      </w:r>
      <w:proofErr w:type="spellStart"/>
      <w:r w:rsidRPr="00195358">
        <w:rPr>
          <w:sz w:val="28"/>
          <w:szCs w:val="28"/>
          <w:lang w:val="en-AE"/>
        </w:rPr>
        <w:t>elif</w:t>
      </w:r>
      <w:proofErr w:type="spellEnd"/>
      <w:r w:rsidRPr="00195358">
        <w:rPr>
          <w:sz w:val="28"/>
          <w:szCs w:val="28"/>
          <w:lang w:val="en-AE"/>
        </w:rPr>
        <w:t xml:space="preserve"> category == "Mass":</w:t>
      </w:r>
    </w:p>
    <w:p w14:paraId="12A31816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</w:t>
      </w:r>
      <w:proofErr w:type="spellStart"/>
      <w:r w:rsidRPr="00195358">
        <w:rPr>
          <w:sz w:val="28"/>
          <w:szCs w:val="28"/>
          <w:lang w:val="en-AE"/>
        </w:rPr>
        <w:t>combo_conversion</w:t>
      </w:r>
      <w:proofErr w:type="spellEnd"/>
      <w:r w:rsidRPr="00195358">
        <w:rPr>
          <w:sz w:val="28"/>
          <w:szCs w:val="28"/>
          <w:lang w:val="en-AE"/>
        </w:rPr>
        <w:t>['values'] = (</w:t>
      </w:r>
    </w:p>
    <w:p w14:paraId="15DFB2C0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"Kilogram to Gram",</w:t>
      </w:r>
    </w:p>
    <w:p w14:paraId="41D9306A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"Gram to Kilogram"</w:t>
      </w:r>
    </w:p>
    <w:p w14:paraId="442322FB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)</w:t>
      </w:r>
    </w:p>
    <w:p w14:paraId="1301D42C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48355F6B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</w:t>
      </w:r>
      <w:proofErr w:type="spellStart"/>
      <w:r w:rsidRPr="00195358">
        <w:rPr>
          <w:sz w:val="28"/>
          <w:szCs w:val="28"/>
          <w:lang w:val="en-AE"/>
        </w:rPr>
        <w:t>elif</w:t>
      </w:r>
      <w:proofErr w:type="spellEnd"/>
      <w:r w:rsidRPr="00195358">
        <w:rPr>
          <w:sz w:val="28"/>
          <w:szCs w:val="28"/>
          <w:lang w:val="en-AE"/>
        </w:rPr>
        <w:t xml:space="preserve"> category == "Temperature":</w:t>
      </w:r>
    </w:p>
    <w:p w14:paraId="429A77FE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    </w:t>
      </w:r>
      <w:proofErr w:type="spellStart"/>
      <w:r w:rsidRPr="00195358">
        <w:rPr>
          <w:sz w:val="28"/>
          <w:szCs w:val="28"/>
          <w:lang w:val="en-AE"/>
        </w:rPr>
        <w:t>combo_conversion</w:t>
      </w:r>
      <w:proofErr w:type="spellEnd"/>
      <w:r w:rsidRPr="00195358">
        <w:rPr>
          <w:sz w:val="28"/>
          <w:szCs w:val="28"/>
          <w:lang w:val="en-AE"/>
        </w:rPr>
        <w:t>['values'] = (</w:t>
      </w:r>
    </w:p>
    <w:p w14:paraId="3AFA293C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"Celsius to Fahrenheit",</w:t>
      </w:r>
    </w:p>
    <w:p w14:paraId="2A0CB419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    "Fahrenheit to Celsius"</w:t>
      </w:r>
    </w:p>
    <w:p w14:paraId="4465D9A1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    )</w:t>
      </w:r>
    </w:p>
    <w:p w14:paraId="125AD852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42298BAB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</w:t>
      </w:r>
      <w:proofErr w:type="spellStart"/>
      <w:r w:rsidRPr="00195358">
        <w:rPr>
          <w:sz w:val="28"/>
          <w:szCs w:val="28"/>
          <w:lang w:val="en-AE"/>
        </w:rPr>
        <w:t>combo_</w:t>
      </w:r>
      <w:proofErr w:type="gramStart"/>
      <w:r w:rsidRPr="00195358">
        <w:rPr>
          <w:sz w:val="28"/>
          <w:szCs w:val="28"/>
          <w:lang w:val="en-AE"/>
        </w:rPr>
        <w:t>conversion.current</w:t>
      </w:r>
      <w:proofErr w:type="spellEnd"/>
      <w:proofErr w:type="gramEnd"/>
      <w:r w:rsidRPr="00195358">
        <w:rPr>
          <w:sz w:val="28"/>
          <w:szCs w:val="28"/>
          <w:lang w:val="en-AE"/>
        </w:rPr>
        <w:t>(0)</w:t>
      </w:r>
    </w:p>
    <w:p w14:paraId="4EDFFCB5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01EE8094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# Create main window</w:t>
      </w:r>
    </w:p>
    <w:p w14:paraId="35C7528E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root = </w:t>
      </w:r>
      <w:proofErr w:type="spellStart"/>
      <w:proofErr w:type="gramStart"/>
      <w:r w:rsidRPr="00195358">
        <w:rPr>
          <w:sz w:val="28"/>
          <w:szCs w:val="28"/>
          <w:lang w:val="en-AE"/>
        </w:rPr>
        <w:t>tk.Tk</w:t>
      </w:r>
      <w:proofErr w:type="spellEnd"/>
      <w:proofErr w:type="gramEnd"/>
      <w:r w:rsidRPr="00195358">
        <w:rPr>
          <w:sz w:val="28"/>
          <w:szCs w:val="28"/>
          <w:lang w:val="en-AE"/>
        </w:rPr>
        <w:t>()</w:t>
      </w:r>
    </w:p>
    <w:p w14:paraId="3AB6F28C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proofErr w:type="gramStart"/>
      <w:r w:rsidRPr="00195358">
        <w:rPr>
          <w:sz w:val="28"/>
          <w:szCs w:val="28"/>
          <w:lang w:val="en-AE"/>
        </w:rPr>
        <w:lastRenderedPageBreak/>
        <w:t>root.title</w:t>
      </w:r>
      <w:proofErr w:type="spellEnd"/>
      <w:proofErr w:type="gramEnd"/>
      <w:r w:rsidRPr="00195358">
        <w:rPr>
          <w:sz w:val="28"/>
          <w:szCs w:val="28"/>
          <w:lang w:val="en-AE"/>
        </w:rPr>
        <w:t>("Unit Converter System")</w:t>
      </w:r>
    </w:p>
    <w:p w14:paraId="1783B0FD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proofErr w:type="gramStart"/>
      <w:r w:rsidRPr="00195358">
        <w:rPr>
          <w:sz w:val="28"/>
          <w:szCs w:val="28"/>
          <w:lang w:val="en-AE"/>
        </w:rPr>
        <w:t>root.geometry</w:t>
      </w:r>
      <w:proofErr w:type="spellEnd"/>
      <w:proofErr w:type="gramEnd"/>
      <w:r w:rsidRPr="00195358">
        <w:rPr>
          <w:sz w:val="28"/>
          <w:szCs w:val="28"/>
          <w:lang w:val="en-AE"/>
        </w:rPr>
        <w:t>("400x300")</w:t>
      </w:r>
    </w:p>
    <w:p w14:paraId="3229A25E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proofErr w:type="gramStart"/>
      <w:r w:rsidRPr="00195358">
        <w:rPr>
          <w:sz w:val="28"/>
          <w:szCs w:val="28"/>
          <w:lang w:val="en-AE"/>
        </w:rPr>
        <w:t>root.resizable</w:t>
      </w:r>
      <w:proofErr w:type="spellEnd"/>
      <w:proofErr w:type="gramEnd"/>
      <w:r w:rsidRPr="00195358">
        <w:rPr>
          <w:sz w:val="28"/>
          <w:szCs w:val="28"/>
          <w:lang w:val="en-AE"/>
        </w:rPr>
        <w:t>(False, False)</w:t>
      </w:r>
    </w:p>
    <w:p w14:paraId="0246BC6E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6EB777FD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# Title</w:t>
      </w:r>
    </w:p>
    <w:p w14:paraId="0F830F50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proofErr w:type="gramStart"/>
      <w:r w:rsidRPr="00195358">
        <w:rPr>
          <w:sz w:val="28"/>
          <w:szCs w:val="28"/>
          <w:lang w:val="en-AE"/>
        </w:rPr>
        <w:t>tk.Label</w:t>
      </w:r>
      <w:proofErr w:type="spellEnd"/>
      <w:proofErr w:type="gramEnd"/>
      <w:r w:rsidRPr="00195358">
        <w:rPr>
          <w:sz w:val="28"/>
          <w:szCs w:val="28"/>
          <w:lang w:val="en-AE"/>
        </w:rPr>
        <w:t>(</w:t>
      </w:r>
    </w:p>
    <w:p w14:paraId="31EF37EB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root,</w:t>
      </w:r>
    </w:p>
    <w:p w14:paraId="414113A1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text="UNIT CONVERTER SYSTEM",</w:t>
      </w:r>
    </w:p>
    <w:p w14:paraId="789AD87C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font</w:t>
      </w:r>
      <w:proofErr w:type="gramStart"/>
      <w:r w:rsidRPr="00195358">
        <w:rPr>
          <w:sz w:val="28"/>
          <w:szCs w:val="28"/>
          <w:lang w:val="en-AE"/>
        </w:rPr>
        <w:t>=(</w:t>
      </w:r>
      <w:proofErr w:type="gramEnd"/>
      <w:r w:rsidRPr="00195358">
        <w:rPr>
          <w:sz w:val="28"/>
          <w:szCs w:val="28"/>
          <w:lang w:val="en-AE"/>
        </w:rPr>
        <w:t>"Arial", 14, "bold")</w:t>
      </w:r>
    </w:p>
    <w:p w14:paraId="676FF472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gramStart"/>
      <w:r w:rsidRPr="00195358">
        <w:rPr>
          <w:sz w:val="28"/>
          <w:szCs w:val="28"/>
          <w:lang w:val="en-AE"/>
        </w:rPr>
        <w:t>).pack</w:t>
      </w:r>
      <w:proofErr w:type="gramEnd"/>
      <w:r w:rsidRPr="00195358">
        <w:rPr>
          <w:sz w:val="28"/>
          <w:szCs w:val="28"/>
          <w:lang w:val="en-AE"/>
        </w:rPr>
        <w:t>(</w:t>
      </w:r>
      <w:proofErr w:type="spellStart"/>
      <w:r w:rsidRPr="00195358">
        <w:rPr>
          <w:sz w:val="28"/>
          <w:szCs w:val="28"/>
          <w:lang w:val="en-AE"/>
        </w:rPr>
        <w:t>pady</w:t>
      </w:r>
      <w:proofErr w:type="spellEnd"/>
      <w:r w:rsidRPr="00195358">
        <w:rPr>
          <w:sz w:val="28"/>
          <w:szCs w:val="28"/>
          <w:lang w:val="en-AE"/>
        </w:rPr>
        <w:t>=10)</w:t>
      </w:r>
    </w:p>
    <w:p w14:paraId="4D01ACBA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544C4A50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# Input value</w:t>
      </w:r>
    </w:p>
    <w:p w14:paraId="0DCBCABD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proofErr w:type="gramStart"/>
      <w:r w:rsidRPr="00195358">
        <w:rPr>
          <w:sz w:val="28"/>
          <w:szCs w:val="28"/>
          <w:lang w:val="en-AE"/>
        </w:rPr>
        <w:t>tk.Label</w:t>
      </w:r>
      <w:proofErr w:type="spellEnd"/>
      <w:proofErr w:type="gramEnd"/>
      <w:r w:rsidRPr="00195358">
        <w:rPr>
          <w:sz w:val="28"/>
          <w:szCs w:val="28"/>
          <w:lang w:val="en-AE"/>
        </w:rPr>
        <w:t>(root, text="Enter Value:"</w:t>
      </w:r>
      <w:proofErr w:type="gramStart"/>
      <w:r w:rsidRPr="00195358">
        <w:rPr>
          <w:sz w:val="28"/>
          <w:szCs w:val="28"/>
          <w:lang w:val="en-AE"/>
        </w:rPr>
        <w:t>).pack</w:t>
      </w:r>
      <w:proofErr w:type="gramEnd"/>
      <w:r w:rsidRPr="00195358">
        <w:rPr>
          <w:sz w:val="28"/>
          <w:szCs w:val="28"/>
          <w:lang w:val="en-AE"/>
        </w:rPr>
        <w:t>()</w:t>
      </w:r>
    </w:p>
    <w:p w14:paraId="5E2D68CF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0F1AB73A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r w:rsidRPr="00195358">
        <w:rPr>
          <w:sz w:val="28"/>
          <w:szCs w:val="28"/>
          <w:lang w:val="en-AE"/>
        </w:rPr>
        <w:t>entry_value</w:t>
      </w:r>
      <w:proofErr w:type="spellEnd"/>
      <w:r w:rsidRPr="00195358">
        <w:rPr>
          <w:sz w:val="28"/>
          <w:szCs w:val="28"/>
          <w:lang w:val="en-AE"/>
        </w:rPr>
        <w:t xml:space="preserve"> = </w:t>
      </w:r>
      <w:proofErr w:type="spellStart"/>
      <w:proofErr w:type="gramStart"/>
      <w:r w:rsidRPr="00195358">
        <w:rPr>
          <w:sz w:val="28"/>
          <w:szCs w:val="28"/>
          <w:lang w:val="en-AE"/>
        </w:rPr>
        <w:t>tk.Entry</w:t>
      </w:r>
      <w:proofErr w:type="spellEnd"/>
      <w:proofErr w:type="gramEnd"/>
      <w:r w:rsidRPr="00195358">
        <w:rPr>
          <w:sz w:val="28"/>
          <w:szCs w:val="28"/>
          <w:lang w:val="en-AE"/>
        </w:rPr>
        <w:t>(root, width=20)</w:t>
      </w:r>
    </w:p>
    <w:p w14:paraId="0EF3E060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r w:rsidRPr="00195358">
        <w:rPr>
          <w:sz w:val="28"/>
          <w:szCs w:val="28"/>
          <w:lang w:val="en-AE"/>
        </w:rPr>
        <w:t>entry_</w:t>
      </w:r>
      <w:proofErr w:type="gramStart"/>
      <w:r w:rsidRPr="00195358">
        <w:rPr>
          <w:sz w:val="28"/>
          <w:szCs w:val="28"/>
          <w:lang w:val="en-AE"/>
        </w:rPr>
        <w:t>value.pack</w:t>
      </w:r>
      <w:proofErr w:type="spellEnd"/>
      <w:proofErr w:type="gramEnd"/>
      <w:r w:rsidRPr="00195358">
        <w:rPr>
          <w:sz w:val="28"/>
          <w:szCs w:val="28"/>
          <w:lang w:val="en-AE"/>
        </w:rPr>
        <w:t>(</w:t>
      </w:r>
      <w:proofErr w:type="spellStart"/>
      <w:r w:rsidRPr="00195358">
        <w:rPr>
          <w:sz w:val="28"/>
          <w:szCs w:val="28"/>
          <w:lang w:val="en-AE"/>
        </w:rPr>
        <w:t>pady</w:t>
      </w:r>
      <w:proofErr w:type="spellEnd"/>
      <w:r w:rsidRPr="00195358">
        <w:rPr>
          <w:sz w:val="28"/>
          <w:szCs w:val="28"/>
          <w:lang w:val="en-AE"/>
        </w:rPr>
        <w:t>=5)</w:t>
      </w:r>
    </w:p>
    <w:p w14:paraId="3CF36E1C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61D3FA97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# Category selection</w:t>
      </w:r>
    </w:p>
    <w:p w14:paraId="1C416B91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proofErr w:type="gramStart"/>
      <w:r w:rsidRPr="00195358">
        <w:rPr>
          <w:sz w:val="28"/>
          <w:szCs w:val="28"/>
          <w:lang w:val="en-AE"/>
        </w:rPr>
        <w:t>tk.Label</w:t>
      </w:r>
      <w:proofErr w:type="spellEnd"/>
      <w:proofErr w:type="gramEnd"/>
      <w:r w:rsidRPr="00195358">
        <w:rPr>
          <w:sz w:val="28"/>
          <w:szCs w:val="28"/>
          <w:lang w:val="en-AE"/>
        </w:rPr>
        <w:t>(root, text="Select Category:"</w:t>
      </w:r>
      <w:proofErr w:type="gramStart"/>
      <w:r w:rsidRPr="00195358">
        <w:rPr>
          <w:sz w:val="28"/>
          <w:szCs w:val="28"/>
          <w:lang w:val="en-AE"/>
        </w:rPr>
        <w:t>).pack</w:t>
      </w:r>
      <w:proofErr w:type="gramEnd"/>
      <w:r w:rsidRPr="00195358">
        <w:rPr>
          <w:sz w:val="28"/>
          <w:szCs w:val="28"/>
          <w:lang w:val="en-AE"/>
        </w:rPr>
        <w:t>()</w:t>
      </w:r>
    </w:p>
    <w:p w14:paraId="14C8650E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66D99995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r w:rsidRPr="00195358">
        <w:rPr>
          <w:sz w:val="28"/>
          <w:szCs w:val="28"/>
          <w:lang w:val="en-AE"/>
        </w:rPr>
        <w:t>combo_category</w:t>
      </w:r>
      <w:proofErr w:type="spellEnd"/>
      <w:r w:rsidRPr="00195358">
        <w:rPr>
          <w:sz w:val="28"/>
          <w:szCs w:val="28"/>
          <w:lang w:val="en-AE"/>
        </w:rPr>
        <w:t xml:space="preserve"> = </w:t>
      </w:r>
      <w:proofErr w:type="spellStart"/>
      <w:proofErr w:type="gramStart"/>
      <w:r w:rsidRPr="00195358">
        <w:rPr>
          <w:sz w:val="28"/>
          <w:szCs w:val="28"/>
          <w:lang w:val="en-AE"/>
        </w:rPr>
        <w:t>ttk.Combobox</w:t>
      </w:r>
      <w:proofErr w:type="spellEnd"/>
      <w:proofErr w:type="gramEnd"/>
      <w:r w:rsidRPr="00195358">
        <w:rPr>
          <w:sz w:val="28"/>
          <w:szCs w:val="28"/>
          <w:lang w:val="en-AE"/>
        </w:rPr>
        <w:t>(</w:t>
      </w:r>
    </w:p>
    <w:p w14:paraId="44E5DE9E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root,</w:t>
      </w:r>
    </w:p>
    <w:p w14:paraId="419A260B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state="</w:t>
      </w:r>
      <w:proofErr w:type="spellStart"/>
      <w:r w:rsidRPr="00195358">
        <w:rPr>
          <w:sz w:val="28"/>
          <w:szCs w:val="28"/>
          <w:lang w:val="en-AE"/>
        </w:rPr>
        <w:t>readonly</w:t>
      </w:r>
      <w:proofErr w:type="spellEnd"/>
      <w:r w:rsidRPr="00195358">
        <w:rPr>
          <w:sz w:val="28"/>
          <w:szCs w:val="28"/>
          <w:lang w:val="en-AE"/>
        </w:rPr>
        <w:t>",</w:t>
      </w:r>
    </w:p>
    <w:p w14:paraId="51B25B3F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values</w:t>
      </w:r>
      <w:proofErr w:type="gramStart"/>
      <w:r w:rsidRPr="00195358">
        <w:rPr>
          <w:sz w:val="28"/>
          <w:szCs w:val="28"/>
          <w:lang w:val="en-AE"/>
        </w:rPr>
        <w:t>=(</w:t>
      </w:r>
      <w:proofErr w:type="gramEnd"/>
      <w:r w:rsidRPr="00195358">
        <w:rPr>
          <w:sz w:val="28"/>
          <w:szCs w:val="28"/>
          <w:lang w:val="en-AE"/>
        </w:rPr>
        <w:t>"Length", "Mass", "Temperature")</w:t>
      </w:r>
    </w:p>
    <w:p w14:paraId="42636544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)</w:t>
      </w:r>
    </w:p>
    <w:p w14:paraId="7A30B253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r w:rsidRPr="00195358">
        <w:rPr>
          <w:sz w:val="28"/>
          <w:szCs w:val="28"/>
          <w:lang w:val="en-AE"/>
        </w:rPr>
        <w:t>combo_</w:t>
      </w:r>
      <w:proofErr w:type="gramStart"/>
      <w:r w:rsidRPr="00195358">
        <w:rPr>
          <w:sz w:val="28"/>
          <w:szCs w:val="28"/>
          <w:lang w:val="en-AE"/>
        </w:rPr>
        <w:t>category.pack</w:t>
      </w:r>
      <w:proofErr w:type="spellEnd"/>
      <w:proofErr w:type="gramEnd"/>
      <w:r w:rsidRPr="00195358">
        <w:rPr>
          <w:sz w:val="28"/>
          <w:szCs w:val="28"/>
          <w:lang w:val="en-AE"/>
        </w:rPr>
        <w:t>(</w:t>
      </w:r>
      <w:proofErr w:type="spellStart"/>
      <w:r w:rsidRPr="00195358">
        <w:rPr>
          <w:sz w:val="28"/>
          <w:szCs w:val="28"/>
          <w:lang w:val="en-AE"/>
        </w:rPr>
        <w:t>pady</w:t>
      </w:r>
      <w:proofErr w:type="spellEnd"/>
      <w:r w:rsidRPr="00195358">
        <w:rPr>
          <w:sz w:val="28"/>
          <w:szCs w:val="28"/>
          <w:lang w:val="en-AE"/>
        </w:rPr>
        <w:t>=5)</w:t>
      </w:r>
    </w:p>
    <w:p w14:paraId="39360513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686D8B88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r w:rsidRPr="00195358">
        <w:rPr>
          <w:sz w:val="28"/>
          <w:szCs w:val="28"/>
          <w:lang w:val="en-AE"/>
        </w:rPr>
        <w:t>combo_</w:t>
      </w:r>
      <w:proofErr w:type="gramStart"/>
      <w:r w:rsidRPr="00195358">
        <w:rPr>
          <w:sz w:val="28"/>
          <w:szCs w:val="28"/>
          <w:lang w:val="en-AE"/>
        </w:rPr>
        <w:t>category.bind</w:t>
      </w:r>
      <w:proofErr w:type="spellEnd"/>
      <w:proofErr w:type="gramEnd"/>
      <w:r w:rsidRPr="00195358">
        <w:rPr>
          <w:sz w:val="28"/>
          <w:szCs w:val="28"/>
          <w:lang w:val="en-AE"/>
        </w:rPr>
        <w:t>("&lt;&lt;</w:t>
      </w:r>
      <w:proofErr w:type="spellStart"/>
      <w:r w:rsidRPr="00195358">
        <w:rPr>
          <w:sz w:val="28"/>
          <w:szCs w:val="28"/>
          <w:lang w:val="en-AE"/>
        </w:rPr>
        <w:t>ComboboxSelected</w:t>
      </w:r>
      <w:proofErr w:type="spellEnd"/>
      <w:r w:rsidRPr="00195358">
        <w:rPr>
          <w:sz w:val="28"/>
          <w:szCs w:val="28"/>
          <w:lang w:val="en-AE"/>
        </w:rPr>
        <w:t xml:space="preserve">&gt;&gt;", </w:t>
      </w:r>
      <w:proofErr w:type="spellStart"/>
      <w:r w:rsidRPr="00195358">
        <w:rPr>
          <w:sz w:val="28"/>
          <w:szCs w:val="28"/>
          <w:lang w:val="en-AE"/>
        </w:rPr>
        <w:t>update_options</w:t>
      </w:r>
      <w:proofErr w:type="spellEnd"/>
      <w:r w:rsidRPr="00195358">
        <w:rPr>
          <w:sz w:val="28"/>
          <w:szCs w:val="28"/>
          <w:lang w:val="en-AE"/>
        </w:rPr>
        <w:t>)</w:t>
      </w:r>
    </w:p>
    <w:p w14:paraId="4D8ED43F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7B7147AE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# Conversion selection</w:t>
      </w:r>
    </w:p>
    <w:p w14:paraId="43D7D366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proofErr w:type="gramStart"/>
      <w:r w:rsidRPr="00195358">
        <w:rPr>
          <w:sz w:val="28"/>
          <w:szCs w:val="28"/>
          <w:lang w:val="en-AE"/>
        </w:rPr>
        <w:t>tk.Label</w:t>
      </w:r>
      <w:proofErr w:type="spellEnd"/>
      <w:proofErr w:type="gramEnd"/>
      <w:r w:rsidRPr="00195358">
        <w:rPr>
          <w:sz w:val="28"/>
          <w:szCs w:val="28"/>
          <w:lang w:val="en-AE"/>
        </w:rPr>
        <w:t>(root, text="Select Conversion:"</w:t>
      </w:r>
      <w:proofErr w:type="gramStart"/>
      <w:r w:rsidRPr="00195358">
        <w:rPr>
          <w:sz w:val="28"/>
          <w:szCs w:val="28"/>
          <w:lang w:val="en-AE"/>
        </w:rPr>
        <w:t>).pack</w:t>
      </w:r>
      <w:proofErr w:type="gramEnd"/>
      <w:r w:rsidRPr="00195358">
        <w:rPr>
          <w:sz w:val="28"/>
          <w:szCs w:val="28"/>
          <w:lang w:val="en-AE"/>
        </w:rPr>
        <w:t>()</w:t>
      </w:r>
    </w:p>
    <w:p w14:paraId="49D5CD31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2A2DA22D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r w:rsidRPr="00195358">
        <w:rPr>
          <w:sz w:val="28"/>
          <w:szCs w:val="28"/>
          <w:lang w:val="en-AE"/>
        </w:rPr>
        <w:t>combo_conversion</w:t>
      </w:r>
      <w:proofErr w:type="spellEnd"/>
      <w:r w:rsidRPr="00195358">
        <w:rPr>
          <w:sz w:val="28"/>
          <w:szCs w:val="28"/>
          <w:lang w:val="en-AE"/>
        </w:rPr>
        <w:t xml:space="preserve"> = </w:t>
      </w:r>
      <w:proofErr w:type="spellStart"/>
      <w:proofErr w:type="gramStart"/>
      <w:r w:rsidRPr="00195358">
        <w:rPr>
          <w:sz w:val="28"/>
          <w:szCs w:val="28"/>
          <w:lang w:val="en-AE"/>
        </w:rPr>
        <w:t>ttk.Combobox</w:t>
      </w:r>
      <w:proofErr w:type="spellEnd"/>
      <w:proofErr w:type="gramEnd"/>
      <w:r w:rsidRPr="00195358">
        <w:rPr>
          <w:sz w:val="28"/>
          <w:szCs w:val="28"/>
          <w:lang w:val="en-AE"/>
        </w:rPr>
        <w:t>(root, state="</w:t>
      </w:r>
      <w:proofErr w:type="spellStart"/>
      <w:r w:rsidRPr="00195358">
        <w:rPr>
          <w:sz w:val="28"/>
          <w:szCs w:val="28"/>
          <w:lang w:val="en-AE"/>
        </w:rPr>
        <w:t>readonly</w:t>
      </w:r>
      <w:proofErr w:type="spellEnd"/>
      <w:r w:rsidRPr="00195358">
        <w:rPr>
          <w:sz w:val="28"/>
          <w:szCs w:val="28"/>
          <w:lang w:val="en-AE"/>
        </w:rPr>
        <w:t>")</w:t>
      </w:r>
    </w:p>
    <w:p w14:paraId="33B355DD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r w:rsidRPr="00195358">
        <w:rPr>
          <w:sz w:val="28"/>
          <w:szCs w:val="28"/>
          <w:lang w:val="en-AE"/>
        </w:rPr>
        <w:t>combo_</w:t>
      </w:r>
      <w:proofErr w:type="gramStart"/>
      <w:r w:rsidRPr="00195358">
        <w:rPr>
          <w:sz w:val="28"/>
          <w:szCs w:val="28"/>
          <w:lang w:val="en-AE"/>
        </w:rPr>
        <w:t>conversion.pack</w:t>
      </w:r>
      <w:proofErr w:type="spellEnd"/>
      <w:proofErr w:type="gramEnd"/>
      <w:r w:rsidRPr="00195358">
        <w:rPr>
          <w:sz w:val="28"/>
          <w:szCs w:val="28"/>
          <w:lang w:val="en-AE"/>
        </w:rPr>
        <w:t>(</w:t>
      </w:r>
      <w:proofErr w:type="spellStart"/>
      <w:r w:rsidRPr="00195358">
        <w:rPr>
          <w:sz w:val="28"/>
          <w:szCs w:val="28"/>
          <w:lang w:val="en-AE"/>
        </w:rPr>
        <w:t>pady</w:t>
      </w:r>
      <w:proofErr w:type="spellEnd"/>
      <w:r w:rsidRPr="00195358">
        <w:rPr>
          <w:sz w:val="28"/>
          <w:szCs w:val="28"/>
          <w:lang w:val="en-AE"/>
        </w:rPr>
        <w:t>=5)</w:t>
      </w:r>
    </w:p>
    <w:p w14:paraId="01F1DE00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36DE49E4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# Convert button</w:t>
      </w:r>
    </w:p>
    <w:p w14:paraId="08C589E6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proofErr w:type="gramStart"/>
      <w:r w:rsidRPr="00195358">
        <w:rPr>
          <w:sz w:val="28"/>
          <w:szCs w:val="28"/>
          <w:lang w:val="en-AE"/>
        </w:rPr>
        <w:t>tk.Button</w:t>
      </w:r>
      <w:proofErr w:type="spellEnd"/>
      <w:proofErr w:type="gramEnd"/>
      <w:r w:rsidRPr="00195358">
        <w:rPr>
          <w:sz w:val="28"/>
          <w:szCs w:val="28"/>
          <w:lang w:val="en-AE"/>
        </w:rPr>
        <w:t>(</w:t>
      </w:r>
    </w:p>
    <w:p w14:paraId="1D47ED69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lastRenderedPageBreak/>
        <w:t>    root,</w:t>
      </w:r>
    </w:p>
    <w:p w14:paraId="6B6B991A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text="Convert",</w:t>
      </w:r>
    </w:p>
    <w:p w14:paraId="19DD70FC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command=convert,</w:t>
      </w:r>
    </w:p>
    <w:p w14:paraId="5F4434CF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</w:t>
      </w:r>
      <w:proofErr w:type="spellStart"/>
      <w:r w:rsidRPr="00195358">
        <w:rPr>
          <w:sz w:val="28"/>
          <w:szCs w:val="28"/>
          <w:lang w:val="en-AE"/>
        </w:rPr>
        <w:t>bg</w:t>
      </w:r>
      <w:proofErr w:type="spellEnd"/>
      <w:r w:rsidRPr="00195358">
        <w:rPr>
          <w:sz w:val="28"/>
          <w:szCs w:val="28"/>
          <w:lang w:val="en-AE"/>
        </w:rPr>
        <w:t>="green",</w:t>
      </w:r>
    </w:p>
    <w:p w14:paraId="56AACB0E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    </w:t>
      </w:r>
      <w:proofErr w:type="spellStart"/>
      <w:r w:rsidRPr="00195358">
        <w:rPr>
          <w:sz w:val="28"/>
          <w:szCs w:val="28"/>
          <w:lang w:val="en-AE"/>
        </w:rPr>
        <w:t>fg</w:t>
      </w:r>
      <w:proofErr w:type="spellEnd"/>
      <w:r w:rsidRPr="00195358">
        <w:rPr>
          <w:sz w:val="28"/>
          <w:szCs w:val="28"/>
          <w:lang w:val="en-AE"/>
        </w:rPr>
        <w:t>="white"</w:t>
      </w:r>
    </w:p>
    <w:p w14:paraId="713CBA77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gramStart"/>
      <w:r w:rsidRPr="00195358">
        <w:rPr>
          <w:sz w:val="28"/>
          <w:szCs w:val="28"/>
          <w:lang w:val="en-AE"/>
        </w:rPr>
        <w:t>).pack</w:t>
      </w:r>
      <w:proofErr w:type="gramEnd"/>
      <w:r w:rsidRPr="00195358">
        <w:rPr>
          <w:sz w:val="28"/>
          <w:szCs w:val="28"/>
          <w:lang w:val="en-AE"/>
        </w:rPr>
        <w:t>(</w:t>
      </w:r>
      <w:proofErr w:type="spellStart"/>
      <w:r w:rsidRPr="00195358">
        <w:rPr>
          <w:sz w:val="28"/>
          <w:szCs w:val="28"/>
          <w:lang w:val="en-AE"/>
        </w:rPr>
        <w:t>pady</w:t>
      </w:r>
      <w:proofErr w:type="spellEnd"/>
      <w:r w:rsidRPr="00195358">
        <w:rPr>
          <w:sz w:val="28"/>
          <w:szCs w:val="28"/>
          <w:lang w:val="en-AE"/>
        </w:rPr>
        <w:t>=10)</w:t>
      </w:r>
    </w:p>
    <w:p w14:paraId="41CA5407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0A06607F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# Output label</w:t>
      </w:r>
    </w:p>
    <w:p w14:paraId="31B09458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r w:rsidRPr="00195358">
        <w:rPr>
          <w:sz w:val="28"/>
          <w:szCs w:val="28"/>
          <w:lang w:val="en-AE"/>
        </w:rPr>
        <w:t>output_label</w:t>
      </w:r>
      <w:proofErr w:type="spellEnd"/>
      <w:r w:rsidRPr="00195358">
        <w:rPr>
          <w:sz w:val="28"/>
          <w:szCs w:val="28"/>
          <w:lang w:val="en-AE"/>
        </w:rPr>
        <w:t xml:space="preserve"> = </w:t>
      </w:r>
      <w:proofErr w:type="spellStart"/>
      <w:proofErr w:type="gramStart"/>
      <w:r w:rsidRPr="00195358">
        <w:rPr>
          <w:sz w:val="28"/>
          <w:szCs w:val="28"/>
          <w:lang w:val="en-AE"/>
        </w:rPr>
        <w:t>tk.Label</w:t>
      </w:r>
      <w:proofErr w:type="spellEnd"/>
      <w:proofErr w:type="gramEnd"/>
      <w:r w:rsidRPr="00195358">
        <w:rPr>
          <w:sz w:val="28"/>
          <w:szCs w:val="28"/>
          <w:lang w:val="en-AE"/>
        </w:rPr>
        <w:t>(</w:t>
      </w:r>
    </w:p>
    <w:p w14:paraId="5E37D440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root,</w:t>
      </w:r>
    </w:p>
    <w:p w14:paraId="1ED684C0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text="Result: ",</w:t>
      </w:r>
    </w:p>
    <w:p w14:paraId="26AF8A00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    font</w:t>
      </w:r>
      <w:proofErr w:type="gramStart"/>
      <w:r w:rsidRPr="00195358">
        <w:rPr>
          <w:sz w:val="28"/>
          <w:szCs w:val="28"/>
          <w:lang w:val="en-AE"/>
        </w:rPr>
        <w:t>=(</w:t>
      </w:r>
      <w:proofErr w:type="gramEnd"/>
      <w:r w:rsidRPr="00195358">
        <w:rPr>
          <w:sz w:val="28"/>
          <w:szCs w:val="28"/>
          <w:lang w:val="en-AE"/>
        </w:rPr>
        <w:t>"Arial", 12)</w:t>
      </w:r>
    </w:p>
    <w:p w14:paraId="374DEA15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)</w:t>
      </w:r>
    </w:p>
    <w:p w14:paraId="4319F76D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r w:rsidRPr="00195358">
        <w:rPr>
          <w:sz w:val="28"/>
          <w:szCs w:val="28"/>
          <w:lang w:val="en-AE"/>
        </w:rPr>
        <w:t>output_</w:t>
      </w:r>
      <w:proofErr w:type="gramStart"/>
      <w:r w:rsidRPr="00195358">
        <w:rPr>
          <w:sz w:val="28"/>
          <w:szCs w:val="28"/>
          <w:lang w:val="en-AE"/>
        </w:rPr>
        <w:t>label.pack</w:t>
      </w:r>
      <w:proofErr w:type="spellEnd"/>
      <w:proofErr w:type="gramEnd"/>
      <w:r w:rsidRPr="00195358">
        <w:rPr>
          <w:sz w:val="28"/>
          <w:szCs w:val="28"/>
          <w:lang w:val="en-AE"/>
        </w:rPr>
        <w:t>(</w:t>
      </w:r>
      <w:proofErr w:type="spellStart"/>
      <w:r w:rsidRPr="00195358">
        <w:rPr>
          <w:sz w:val="28"/>
          <w:szCs w:val="28"/>
          <w:lang w:val="en-AE"/>
        </w:rPr>
        <w:t>pady</w:t>
      </w:r>
      <w:proofErr w:type="spellEnd"/>
      <w:r w:rsidRPr="00195358">
        <w:rPr>
          <w:sz w:val="28"/>
          <w:szCs w:val="28"/>
          <w:lang w:val="en-AE"/>
        </w:rPr>
        <w:t>=10)</w:t>
      </w:r>
    </w:p>
    <w:p w14:paraId="5635FB98" w14:textId="77777777" w:rsidR="00195358" w:rsidRPr="00195358" w:rsidRDefault="00195358" w:rsidP="00195358">
      <w:pPr>
        <w:rPr>
          <w:sz w:val="28"/>
          <w:szCs w:val="28"/>
          <w:lang w:val="en-AE"/>
        </w:rPr>
      </w:pPr>
    </w:p>
    <w:p w14:paraId="7001DEBE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# Run program</w:t>
      </w:r>
    </w:p>
    <w:p w14:paraId="12CB07C7" w14:textId="77777777" w:rsidR="00195358" w:rsidRPr="00195358" w:rsidRDefault="00195358" w:rsidP="00195358">
      <w:pPr>
        <w:rPr>
          <w:sz w:val="28"/>
          <w:szCs w:val="28"/>
          <w:lang w:val="en-AE"/>
        </w:rPr>
      </w:pPr>
      <w:proofErr w:type="spellStart"/>
      <w:proofErr w:type="gramStart"/>
      <w:r w:rsidRPr="00195358">
        <w:rPr>
          <w:sz w:val="28"/>
          <w:szCs w:val="28"/>
          <w:lang w:val="en-AE"/>
        </w:rPr>
        <w:t>root.mainloop</w:t>
      </w:r>
      <w:proofErr w:type="spellEnd"/>
      <w:proofErr w:type="gramEnd"/>
      <w:r w:rsidRPr="00195358">
        <w:rPr>
          <w:sz w:val="28"/>
          <w:szCs w:val="28"/>
          <w:lang w:val="en-AE"/>
        </w:rPr>
        <w:t>()</w:t>
      </w:r>
    </w:p>
    <w:p w14:paraId="13064A85" w14:textId="77777777" w:rsidR="00195358" w:rsidRDefault="00195358">
      <w:pPr>
        <w:rPr>
          <w:sz w:val="28"/>
          <w:szCs w:val="28"/>
        </w:rPr>
      </w:pPr>
    </w:p>
    <w:p w14:paraId="16EF0EB4" w14:textId="77777777" w:rsidR="00195358" w:rsidRDefault="00195358">
      <w:pPr>
        <w:rPr>
          <w:sz w:val="28"/>
          <w:szCs w:val="28"/>
        </w:rPr>
      </w:pPr>
    </w:p>
    <w:p w14:paraId="506EEA8E" w14:textId="77777777" w:rsidR="00195358" w:rsidRDefault="00195358">
      <w:pPr>
        <w:rPr>
          <w:sz w:val="28"/>
          <w:szCs w:val="28"/>
        </w:rPr>
      </w:pPr>
    </w:p>
    <w:p w14:paraId="2AD8B4E3" w14:textId="77777777" w:rsidR="00195358" w:rsidRDefault="00195358">
      <w:pPr>
        <w:rPr>
          <w:sz w:val="28"/>
          <w:szCs w:val="28"/>
        </w:rPr>
      </w:pPr>
    </w:p>
    <w:p w14:paraId="5AE3559D" w14:textId="77777777" w:rsidR="00195358" w:rsidRDefault="00195358">
      <w:pPr>
        <w:rPr>
          <w:sz w:val="28"/>
          <w:szCs w:val="28"/>
        </w:rPr>
      </w:pPr>
    </w:p>
    <w:p w14:paraId="7C5F6EF9" w14:textId="77777777" w:rsidR="00195358" w:rsidRDefault="00195358">
      <w:pPr>
        <w:rPr>
          <w:sz w:val="28"/>
          <w:szCs w:val="28"/>
        </w:rPr>
      </w:pPr>
    </w:p>
    <w:p w14:paraId="04BCE221" w14:textId="77777777" w:rsidR="00195358" w:rsidRPr="00195358" w:rsidRDefault="00195358" w:rsidP="00195358">
      <w:pPr>
        <w:rPr>
          <w:b/>
          <w:bCs/>
          <w:sz w:val="28"/>
          <w:szCs w:val="28"/>
          <w:lang w:val="en-AE"/>
        </w:rPr>
      </w:pPr>
      <w:proofErr w:type="gramStart"/>
      <w:r w:rsidRPr="00195358">
        <w:rPr>
          <w:b/>
          <w:bCs/>
          <w:sz w:val="28"/>
          <w:szCs w:val="28"/>
          <w:lang w:val="en-AE"/>
        </w:rPr>
        <w:t>convert(</w:t>
      </w:r>
      <w:proofErr w:type="gramEnd"/>
      <w:r w:rsidRPr="00195358">
        <w:rPr>
          <w:b/>
          <w:bCs/>
          <w:sz w:val="28"/>
          <w:szCs w:val="28"/>
          <w:lang w:val="en-AE"/>
        </w:rPr>
        <w:t>) Function — Main Logic</w:t>
      </w:r>
    </w:p>
    <w:p w14:paraId="5D3BAD7B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def </w:t>
      </w:r>
      <w:proofErr w:type="gramStart"/>
      <w:r w:rsidRPr="00195358">
        <w:rPr>
          <w:sz w:val="28"/>
          <w:szCs w:val="28"/>
          <w:lang w:val="en-AE"/>
        </w:rPr>
        <w:t>convert(</w:t>
      </w:r>
      <w:proofErr w:type="gramEnd"/>
      <w:r w:rsidRPr="00195358">
        <w:rPr>
          <w:sz w:val="28"/>
          <w:szCs w:val="28"/>
          <w:lang w:val="en-AE"/>
        </w:rPr>
        <w:t>):</w:t>
      </w:r>
    </w:p>
    <w:p w14:paraId="557B28F1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This function runs when the </w:t>
      </w:r>
      <w:r w:rsidRPr="00195358">
        <w:rPr>
          <w:b/>
          <w:bCs/>
          <w:sz w:val="28"/>
          <w:szCs w:val="28"/>
          <w:lang w:val="en-AE"/>
        </w:rPr>
        <w:t>Convert button</w:t>
      </w:r>
      <w:r w:rsidRPr="00195358">
        <w:rPr>
          <w:sz w:val="28"/>
          <w:szCs w:val="28"/>
          <w:lang w:val="en-AE"/>
        </w:rPr>
        <w:t xml:space="preserve"> is clicked.</w:t>
      </w:r>
    </w:p>
    <w:p w14:paraId="2056DFD1" w14:textId="77777777" w:rsidR="00195358" w:rsidRDefault="00195358">
      <w:pPr>
        <w:rPr>
          <w:sz w:val="28"/>
          <w:szCs w:val="28"/>
        </w:rPr>
      </w:pPr>
    </w:p>
    <w:p w14:paraId="3ADFB9F1" w14:textId="4EB0C742" w:rsidR="00195358" w:rsidRDefault="0019535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2EDBEEA" wp14:editId="78CF95BF">
            <wp:extent cx="5727700" cy="4660900"/>
            <wp:effectExtent l="0" t="0" r="6350" b="6350"/>
            <wp:docPr id="2080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F49B" w14:textId="77777777" w:rsidR="00195358" w:rsidRDefault="00195358">
      <w:pPr>
        <w:rPr>
          <w:sz w:val="28"/>
          <w:szCs w:val="28"/>
        </w:rPr>
      </w:pPr>
    </w:p>
    <w:p w14:paraId="35C57872" w14:textId="77777777" w:rsidR="00195358" w:rsidRDefault="00195358">
      <w:pPr>
        <w:rPr>
          <w:sz w:val="28"/>
          <w:szCs w:val="28"/>
        </w:rPr>
      </w:pPr>
    </w:p>
    <w:p w14:paraId="6D6CA961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>Step 1: Read User Input</w:t>
      </w:r>
    </w:p>
    <w:p w14:paraId="7CAACE4B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value = float(</w:t>
      </w:r>
      <w:proofErr w:type="spellStart"/>
      <w:proofErr w:type="gramStart"/>
      <w:r w:rsidRPr="0028707F">
        <w:rPr>
          <w:sz w:val="28"/>
          <w:szCs w:val="28"/>
          <w:lang w:val="en-AE"/>
        </w:rPr>
        <w:t>entry_value.get</w:t>
      </w:r>
      <w:proofErr w:type="spellEnd"/>
      <w:r w:rsidRPr="0028707F">
        <w:rPr>
          <w:sz w:val="28"/>
          <w:szCs w:val="28"/>
          <w:lang w:val="en-AE"/>
        </w:rPr>
        <w:t>(</w:t>
      </w:r>
      <w:proofErr w:type="gramEnd"/>
      <w:r w:rsidRPr="0028707F">
        <w:rPr>
          <w:sz w:val="28"/>
          <w:szCs w:val="28"/>
          <w:lang w:val="en-AE"/>
        </w:rPr>
        <w:t>))</w:t>
      </w:r>
    </w:p>
    <w:p w14:paraId="3FB90E5B" w14:textId="77777777" w:rsidR="0028707F" w:rsidRPr="0028707F" w:rsidRDefault="0028707F" w:rsidP="0028707F">
      <w:pPr>
        <w:numPr>
          <w:ilvl w:val="0"/>
          <w:numId w:val="26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Gets number entered by user</w:t>
      </w:r>
    </w:p>
    <w:p w14:paraId="39687D52" w14:textId="77777777" w:rsidR="0028707F" w:rsidRPr="0028707F" w:rsidRDefault="0028707F" w:rsidP="0028707F">
      <w:pPr>
        <w:numPr>
          <w:ilvl w:val="0"/>
          <w:numId w:val="26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Converts text → float number</w:t>
      </w:r>
    </w:p>
    <w:p w14:paraId="789C7878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If the user enters invalid data → error handled using:</w:t>
      </w:r>
    </w:p>
    <w:p w14:paraId="25C690F3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 xml:space="preserve">except </w:t>
      </w:r>
      <w:proofErr w:type="spellStart"/>
      <w:r w:rsidRPr="0028707F">
        <w:rPr>
          <w:sz w:val="28"/>
          <w:szCs w:val="28"/>
          <w:lang w:val="en-AE"/>
        </w:rPr>
        <w:t>ValueError</w:t>
      </w:r>
      <w:proofErr w:type="spellEnd"/>
      <w:r w:rsidRPr="0028707F">
        <w:rPr>
          <w:sz w:val="28"/>
          <w:szCs w:val="28"/>
          <w:lang w:val="en-AE"/>
        </w:rPr>
        <w:t>:</w:t>
      </w:r>
    </w:p>
    <w:p w14:paraId="705E56EC" w14:textId="77777777" w:rsidR="00195358" w:rsidRDefault="00195358">
      <w:pPr>
        <w:rPr>
          <w:sz w:val="28"/>
          <w:szCs w:val="28"/>
        </w:rPr>
      </w:pPr>
    </w:p>
    <w:p w14:paraId="2E7FCD38" w14:textId="77777777" w:rsidR="00195358" w:rsidRDefault="00195358">
      <w:pPr>
        <w:rPr>
          <w:sz w:val="28"/>
          <w:szCs w:val="28"/>
        </w:rPr>
      </w:pPr>
    </w:p>
    <w:p w14:paraId="6568FD82" w14:textId="77777777" w:rsidR="00195358" w:rsidRDefault="00195358">
      <w:pPr>
        <w:rPr>
          <w:sz w:val="28"/>
          <w:szCs w:val="28"/>
        </w:rPr>
      </w:pPr>
    </w:p>
    <w:p w14:paraId="29B4CC0E" w14:textId="77777777" w:rsidR="00195358" w:rsidRDefault="00195358">
      <w:pPr>
        <w:rPr>
          <w:sz w:val="28"/>
          <w:szCs w:val="28"/>
        </w:rPr>
      </w:pPr>
    </w:p>
    <w:p w14:paraId="10A25F3F" w14:textId="77777777" w:rsidR="00195358" w:rsidRDefault="00195358">
      <w:pPr>
        <w:rPr>
          <w:sz w:val="28"/>
          <w:szCs w:val="28"/>
        </w:rPr>
      </w:pPr>
    </w:p>
    <w:p w14:paraId="0AA1FD88" w14:textId="77777777" w:rsidR="00195358" w:rsidRDefault="00195358">
      <w:pPr>
        <w:rPr>
          <w:sz w:val="28"/>
          <w:szCs w:val="28"/>
        </w:rPr>
      </w:pPr>
    </w:p>
    <w:p w14:paraId="141ACDA8" w14:textId="77777777" w:rsidR="00195358" w:rsidRDefault="00195358">
      <w:pPr>
        <w:rPr>
          <w:sz w:val="28"/>
          <w:szCs w:val="28"/>
        </w:rPr>
      </w:pPr>
    </w:p>
    <w:p w14:paraId="1B16B274" w14:textId="77777777" w:rsidR="00195358" w:rsidRDefault="00195358">
      <w:pPr>
        <w:rPr>
          <w:sz w:val="28"/>
          <w:szCs w:val="28"/>
        </w:rPr>
      </w:pPr>
    </w:p>
    <w:p w14:paraId="44AA712F" w14:textId="558807D2" w:rsidR="00195358" w:rsidRDefault="0028707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0EBB351" wp14:editId="00DDBC28">
            <wp:extent cx="5638800" cy="4591050"/>
            <wp:effectExtent l="0" t="0" r="0" b="0"/>
            <wp:docPr id="1503434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D654" w14:textId="77777777" w:rsidR="00195358" w:rsidRDefault="00195358">
      <w:pPr>
        <w:rPr>
          <w:sz w:val="28"/>
          <w:szCs w:val="28"/>
        </w:rPr>
      </w:pPr>
    </w:p>
    <w:p w14:paraId="56502CFD" w14:textId="77777777" w:rsidR="00195358" w:rsidRDefault="00195358">
      <w:pPr>
        <w:rPr>
          <w:sz w:val="28"/>
          <w:szCs w:val="28"/>
        </w:rPr>
      </w:pPr>
    </w:p>
    <w:p w14:paraId="4DF56631" w14:textId="77777777" w:rsidR="00195358" w:rsidRDefault="00195358">
      <w:pPr>
        <w:rPr>
          <w:sz w:val="28"/>
          <w:szCs w:val="28"/>
        </w:rPr>
      </w:pPr>
    </w:p>
    <w:p w14:paraId="6B6077E5" w14:textId="77777777" w:rsidR="00195358" w:rsidRDefault="00195358">
      <w:pPr>
        <w:rPr>
          <w:sz w:val="28"/>
          <w:szCs w:val="28"/>
        </w:rPr>
      </w:pPr>
    </w:p>
    <w:p w14:paraId="50D6B145" w14:textId="77777777" w:rsidR="00195358" w:rsidRDefault="00195358">
      <w:pPr>
        <w:rPr>
          <w:sz w:val="28"/>
          <w:szCs w:val="28"/>
        </w:rPr>
      </w:pPr>
    </w:p>
    <w:p w14:paraId="6A7E9006" w14:textId="77777777" w:rsidR="00195358" w:rsidRDefault="00195358">
      <w:pPr>
        <w:rPr>
          <w:sz w:val="28"/>
          <w:szCs w:val="28"/>
        </w:rPr>
      </w:pPr>
    </w:p>
    <w:p w14:paraId="61742726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>Step 2: Get Selected Options</w:t>
      </w:r>
    </w:p>
    <w:p w14:paraId="400EB525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 xml:space="preserve">category = </w:t>
      </w:r>
      <w:proofErr w:type="spellStart"/>
      <w:proofErr w:type="gramStart"/>
      <w:r w:rsidRPr="0028707F">
        <w:rPr>
          <w:sz w:val="28"/>
          <w:szCs w:val="28"/>
          <w:lang w:val="en-AE"/>
        </w:rPr>
        <w:t>combo_category.get</w:t>
      </w:r>
      <w:proofErr w:type="spellEnd"/>
      <w:r w:rsidRPr="0028707F">
        <w:rPr>
          <w:sz w:val="28"/>
          <w:szCs w:val="28"/>
          <w:lang w:val="en-AE"/>
        </w:rPr>
        <w:t>(</w:t>
      </w:r>
      <w:proofErr w:type="gramEnd"/>
      <w:r w:rsidRPr="0028707F">
        <w:rPr>
          <w:sz w:val="28"/>
          <w:szCs w:val="28"/>
          <w:lang w:val="en-AE"/>
        </w:rPr>
        <w:t>)</w:t>
      </w:r>
      <w:r w:rsidRPr="0028707F">
        <w:rPr>
          <w:sz w:val="28"/>
          <w:szCs w:val="28"/>
          <w:lang w:val="en-AE"/>
        </w:rPr>
        <w:br/>
        <w:t xml:space="preserve">conversion = </w:t>
      </w:r>
      <w:proofErr w:type="spellStart"/>
      <w:proofErr w:type="gramStart"/>
      <w:r w:rsidRPr="0028707F">
        <w:rPr>
          <w:sz w:val="28"/>
          <w:szCs w:val="28"/>
          <w:lang w:val="en-AE"/>
        </w:rPr>
        <w:t>combo_conversion.get</w:t>
      </w:r>
      <w:proofErr w:type="spellEnd"/>
      <w:r w:rsidRPr="0028707F">
        <w:rPr>
          <w:sz w:val="28"/>
          <w:szCs w:val="28"/>
          <w:lang w:val="en-AE"/>
        </w:rPr>
        <w:t>(</w:t>
      </w:r>
      <w:proofErr w:type="gramEnd"/>
      <w:r w:rsidRPr="0028707F">
        <w:rPr>
          <w:sz w:val="28"/>
          <w:szCs w:val="28"/>
          <w:lang w:val="en-AE"/>
        </w:rPr>
        <w:t>)</w:t>
      </w:r>
    </w:p>
    <w:p w14:paraId="0F482C34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Example:</w:t>
      </w:r>
    </w:p>
    <w:p w14:paraId="5ED47F9C" w14:textId="77777777" w:rsidR="0028707F" w:rsidRPr="0028707F" w:rsidRDefault="0028707F" w:rsidP="0028707F">
      <w:pPr>
        <w:numPr>
          <w:ilvl w:val="0"/>
          <w:numId w:val="27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Category → Length</w:t>
      </w:r>
    </w:p>
    <w:p w14:paraId="193070C5" w14:textId="77777777" w:rsidR="0028707F" w:rsidRPr="0028707F" w:rsidRDefault="0028707F" w:rsidP="0028707F">
      <w:pPr>
        <w:numPr>
          <w:ilvl w:val="0"/>
          <w:numId w:val="27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 xml:space="preserve">Conversion → </w:t>
      </w:r>
      <w:proofErr w:type="spellStart"/>
      <w:r w:rsidRPr="0028707F">
        <w:rPr>
          <w:sz w:val="28"/>
          <w:szCs w:val="28"/>
          <w:lang w:val="en-AE"/>
        </w:rPr>
        <w:t>Kilometer</w:t>
      </w:r>
      <w:proofErr w:type="spellEnd"/>
      <w:r w:rsidRPr="0028707F">
        <w:rPr>
          <w:sz w:val="28"/>
          <w:szCs w:val="28"/>
          <w:lang w:val="en-AE"/>
        </w:rPr>
        <w:t xml:space="preserve"> to Meter</w:t>
      </w:r>
    </w:p>
    <w:p w14:paraId="7832965D" w14:textId="77777777" w:rsidR="00195358" w:rsidRDefault="00195358">
      <w:pPr>
        <w:rPr>
          <w:sz w:val="28"/>
          <w:szCs w:val="28"/>
        </w:rPr>
      </w:pPr>
    </w:p>
    <w:p w14:paraId="067C63DF" w14:textId="77777777" w:rsidR="0028707F" w:rsidRDefault="0028707F">
      <w:pPr>
        <w:rPr>
          <w:sz w:val="28"/>
          <w:szCs w:val="28"/>
        </w:rPr>
      </w:pPr>
    </w:p>
    <w:p w14:paraId="1C6B95B7" w14:textId="77777777" w:rsidR="0028707F" w:rsidRDefault="0028707F">
      <w:pPr>
        <w:rPr>
          <w:sz w:val="28"/>
          <w:szCs w:val="28"/>
        </w:rPr>
      </w:pPr>
    </w:p>
    <w:p w14:paraId="022CEC1B" w14:textId="77777777" w:rsidR="0028707F" w:rsidRDefault="0028707F">
      <w:pPr>
        <w:rPr>
          <w:sz w:val="28"/>
          <w:szCs w:val="28"/>
        </w:rPr>
      </w:pPr>
    </w:p>
    <w:p w14:paraId="455871F4" w14:textId="77777777" w:rsidR="00195358" w:rsidRDefault="00195358">
      <w:pPr>
        <w:rPr>
          <w:sz w:val="28"/>
          <w:szCs w:val="28"/>
        </w:rPr>
      </w:pPr>
    </w:p>
    <w:p w14:paraId="2F4CF393" w14:textId="77777777" w:rsidR="00195358" w:rsidRPr="00195358" w:rsidRDefault="00195358" w:rsidP="00195358">
      <w:pPr>
        <w:rPr>
          <w:b/>
          <w:bCs/>
          <w:sz w:val="28"/>
          <w:szCs w:val="28"/>
          <w:lang w:val="en-AE"/>
        </w:rPr>
      </w:pPr>
      <w:r w:rsidRPr="00195358">
        <w:rPr>
          <w:b/>
          <w:bCs/>
          <w:sz w:val="28"/>
          <w:szCs w:val="28"/>
          <w:lang w:val="en-AE"/>
        </w:rPr>
        <w:t>Unit Converter System — Explanation</w:t>
      </w:r>
    </w:p>
    <w:p w14:paraId="362912BD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This program creates a </w:t>
      </w:r>
      <w:r w:rsidRPr="00195358">
        <w:rPr>
          <w:b/>
          <w:bCs/>
          <w:sz w:val="28"/>
          <w:szCs w:val="28"/>
          <w:lang w:val="en-AE"/>
        </w:rPr>
        <w:t>GUI (Graphical User Interface)</w:t>
      </w:r>
      <w:r w:rsidRPr="00195358">
        <w:rPr>
          <w:sz w:val="28"/>
          <w:szCs w:val="28"/>
          <w:lang w:val="en-AE"/>
        </w:rPr>
        <w:t xml:space="preserve"> using Python’s </w:t>
      </w:r>
      <w:proofErr w:type="spellStart"/>
      <w:r w:rsidRPr="00195358">
        <w:rPr>
          <w:b/>
          <w:bCs/>
          <w:sz w:val="28"/>
          <w:szCs w:val="28"/>
          <w:lang w:val="en-AE"/>
        </w:rPr>
        <w:t>Tkinter</w:t>
      </w:r>
      <w:proofErr w:type="spellEnd"/>
      <w:r w:rsidRPr="00195358">
        <w:rPr>
          <w:sz w:val="28"/>
          <w:szCs w:val="28"/>
          <w:lang w:val="en-AE"/>
        </w:rPr>
        <w:t xml:space="preserve"> library.</w:t>
      </w:r>
    </w:p>
    <w:p w14:paraId="60C0A94F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It allows the user to:</w:t>
      </w:r>
    </w:p>
    <w:p w14:paraId="5A2C34EF" w14:textId="77777777" w:rsidR="00195358" w:rsidRPr="00195358" w:rsidRDefault="00195358" w:rsidP="00195358">
      <w:pPr>
        <w:numPr>
          <w:ilvl w:val="0"/>
          <w:numId w:val="24"/>
        </w:num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Enter a number</w:t>
      </w:r>
    </w:p>
    <w:p w14:paraId="6CF78A9D" w14:textId="77777777" w:rsidR="00195358" w:rsidRPr="00195358" w:rsidRDefault="00195358" w:rsidP="00195358">
      <w:pPr>
        <w:numPr>
          <w:ilvl w:val="0"/>
          <w:numId w:val="24"/>
        </w:num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Select a unit category</w:t>
      </w:r>
    </w:p>
    <w:p w14:paraId="6F8DA869" w14:textId="77777777" w:rsidR="00195358" w:rsidRPr="00195358" w:rsidRDefault="00195358" w:rsidP="00195358">
      <w:pPr>
        <w:numPr>
          <w:ilvl w:val="0"/>
          <w:numId w:val="24"/>
        </w:num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Choose a conversion type</w:t>
      </w:r>
    </w:p>
    <w:p w14:paraId="2882BC42" w14:textId="77777777" w:rsidR="00195358" w:rsidRPr="00195358" w:rsidRDefault="00195358" w:rsidP="00195358">
      <w:pPr>
        <w:numPr>
          <w:ilvl w:val="0"/>
          <w:numId w:val="24"/>
        </w:num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Click </w:t>
      </w:r>
      <w:r w:rsidRPr="00195358">
        <w:rPr>
          <w:b/>
          <w:bCs/>
          <w:sz w:val="28"/>
          <w:szCs w:val="28"/>
          <w:lang w:val="en-AE"/>
        </w:rPr>
        <w:t>Convert</w:t>
      </w:r>
    </w:p>
    <w:p w14:paraId="3A7CEA0C" w14:textId="77777777" w:rsidR="00195358" w:rsidRPr="00195358" w:rsidRDefault="00195358" w:rsidP="00195358">
      <w:pPr>
        <w:numPr>
          <w:ilvl w:val="0"/>
          <w:numId w:val="24"/>
        </w:num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View the converted result</w:t>
      </w:r>
    </w:p>
    <w:p w14:paraId="652B9F6E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pict w14:anchorId="486E9DA4">
          <v:rect id="_x0000_i1037" style="width:0;height:1.5pt" o:hralign="center" o:hrstd="t" o:hr="t" fillcolor="#a0a0a0" stroked="f"/>
        </w:pict>
      </w:r>
    </w:p>
    <w:p w14:paraId="55902D54" w14:textId="01720F84" w:rsidR="00195358" w:rsidRPr="00195358" w:rsidRDefault="00195358" w:rsidP="00195358">
      <w:pPr>
        <w:rPr>
          <w:b/>
          <w:bCs/>
          <w:sz w:val="28"/>
          <w:szCs w:val="28"/>
          <w:lang w:val="en-AE"/>
        </w:rPr>
      </w:pPr>
      <w:r w:rsidRPr="00195358">
        <w:rPr>
          <w:b/>
          <w:bCs/>
          <w:sz w:val="28"/>
          <w:szCs w:val="28"/>
          <w:lang w:val="en-AE"/>
        </w:rPr>
        <w:t xml:space="preserve"> Program Structure</w:t>
      </w:r>
    </w:p>
    <w:p w14:paraId="1727DEB6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The program has </w:t>
      </w:r>
      <w:r w:rsidRPr="00195358">
        <w:rPr>
          <w:b/>
          <w:bCs/>
          <w:sz w:val="28"/>
          <w:szCs w:val="28"/>
          <w:lang w:val="en-AE"/>
        </w:rPr>
        <w:t>3 main parts</w:t>
      </w:r>
      <w:r w:rsidRPr="00195358">
        <w:rPr>
          <w:sz w:val="28"/>
          <w:szCs w:val="28"/>
          <w:lang w:val="en-AE"/>
        </w:rPr>
        <w:t>:</w:t>
      </w:r>
    </w:p>
    <w:p w14:paraId="6F97B4DF" w14:textId="77777777" w:rsidR="00195358" w:rsidRPr="00195358" w:rsidRDefault="00195358" w:rsidP="00195358">
      <w:pPr>
        <w:numPr>
          <w:ilvl w:val="0"/>
          <w:numId w:val="25"/>
        </w:num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Import libraries</w:t>
      </w:r>
    </w:p>
    <w:p w14:paraId="2A02B72A" w14:textId="77777777" w:rsidR="00195358" w:rsidRPr="00195358" w:rsidRDefault="00195358" w:rsidP="00195358">
      <w:pPr>
        <w:numPr>
          <w:ilvl w:val="0"/>
          <w:numId w:val="25"/>
        </w:num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Functions (logic)</w:t>
      </w:r>
    </w:p>
    <w:p w14:paraId="45398C51" w14:textId="77777777" w:rsidR="00195358" w:rsidRPr="00195358" w:rsidRDefault="00195358" w:rsidP="00195358">
      <w:pPr>
        <w:numPr>
          <w:ilvl w:val="0"/>
          <w:numId w:val="25"/>
        </w:num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GUI design</w:t>
      </w:r>
    </w:p>
    <w:p w14:paraId="4BC8D2E5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pict w14:anchorId="56A266C2">
          <v:rect id="_x0000_i1038" style="width:0;height:1.5pt" o:hralign="center" o:hrstd="t" o:hr="t" fillcolor="#a0a0a0" stroked="f"/>
        </w:pict>
      </w:r>
    </w:p>
    <w:p w14:paraId="724F825D" w14:textId="33B35289" w:rsidR="00195358" w:rsidRPr="00195358" w:rsidRDefault="00195358" w:rsidP="00195358">
      <w:pPr>
        <w:rPr>
          <w:b/>
          <w:bCs/>
          <w:sz w:val="28"/>
          <w:szCs w:val="28"/>
          <w:lang w:val="en-AE"/>
        </w:rPr>
      </w:pPr>
      <w:r w:rsidRPr="00195358">
        <w:rPr>
          <w:b/>
          <w:bCs/>
          <w:sz w:val="28"/>
          <w:szCs w:val="28"/>
          <w:lang w:val="en-AE"/>
        </w:rPr>
        <w:t xml:space="preserve"> Import Libraries</w:t>
      </w:r>
    </w:p>
    <w:p w14:paraId="6F492E8E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import </w:t>
      </w:r>
      <w:proofErr w:type="spellStart"/>
      <w:r w:rsidRPr="00195358">
        <w:rPr>
          <w:sz w:val="28"/>
          <w:szCs w:val="28"/>
          <w:lang w:val="en-AE"/>
        </w:rPr>
        <w:t>tkinter</w:t>
      </w:r>
      <w:proofErr w:type="spellEnd"/>
      <w:r w:rsidRPr="00195358">
        <w:rPr>
          <w:sz w:val="28"/>
          <w:szCs w:val="28"/>
          <w:lang w:val="en-AE"/>
        </w:rPr>
        <w:t xml:space="preserve"> as </w:t>
      </w:r>
      <w:proofErr w:type="spellStart"/>
      <w:r w:rsidRPr="00195358">
        <w:rPr>
          <w:sz w:val="28"/>
          <w:szCs w:val="28"/>
          <w:lang w:val="en-AE"/>
        </w:rPr>
        <w:t>tk</w:t>
      </w:r>
      <w:proofErr w:type="spellEnd"/>
      <w:r w:rsidRPr="00195358">
        <w:rPr>
          <w:sz w:val="28"/>
          <w:szCs w:val="28"/>
          <w:lang w:val="en-AE"/>
        </w:rPr>
        <w:br/>
        <w:t xml:space="preserve">from </w:t>
      </w:r>
      <w:proofErr w:type="spellStart"/>
      <w:r w:rsidRPr="00195358">
        <w:rPr>
          <w:sz w:val="28"/>
          <w:szCs w:val="28"/>
          <w:lang w:val="en-AE"/>
        </w:rPr>
        <w:t>tkinter</w:t>
      </w:r>
      <w:proofErr w:type="spellEnd"/>
      <w:r w:rsidRPr="00195358">
        <w:rPr>
          <w:sz w:val="28"/>
          <w:szCs w:val="28"/>
          <w:lang w:val="en-AE"/>
        </w:rPr>
        <w:t xml:space="preserve"> import </w:t>
      </w:r>
      <w:proofErr w:type="spellStart"/>
      <w:r w:rsidRPr="00195358">
        <w:rPr>
          <w:sz w:val="28"/>
          <w:szCs w:val="28"/>
          <w:lang w:val="en-AE"/>
        </w:rPr>
        <w:t>ttk</w:t>
      </w:r>
      <w:proofErr w:type="spellEnd"/>
      <w:r w:rsidRPr="00195358">
        <w:rPr>
          <w:sz w:val="28"/>
          <w:szCs w:val="28"/>
          <w:lang w:val="en-AE"/>
        </w:rPr>
        <w:t xml:space="preserve">, </w:t>
      </w:r>
      <w:proofErr w:type="spellStart"/>
      <w:r w:rsidRPr="00195358">
        <w:rPr>
          <w:sz w:val="28"/>
          <w:szCs w:val="28"/>
          <w:lang w:val="en-AE"/>
        </w:rPr>
        <w:t>messagebox</w:t>
      </w:r>
      <w:proofErr w:type="spellEnd"/>
    </w:p>
    <w:p w14:paraId="658BF8B1" w14:textId="77777777" w:rsidR="00195358" w:rsidRPr="00195358" w:rsidRDefault="00195358" w:rsidP="00195358">
      <w:pPr>
        <w:rPr>
          <w:b/>
          <w:bCs/>
          <w:sz w:val="28"/>
          <w:szCs w:val="28"/>
          <w:lang w:val="en-AE"/>
        </w:rPr>
      </w:pPr>
      <w:r w:rsidRPr="00195358">
        <w:rPr>
          <w:rFonts w:ascii="Segoe UI Symbol" w:hAnsi="Segoe UI Symbol" w:cs="Segoe UI Symbol"/>
          <w:b/>
          <w:bCs/>
          <w:sz w:val="28"/>
          <w:szCs w:val="28"/>
          <w:lang w:val="en-AE"/>
        </w:rPr>
        <w:t>✔</w:t>
      </w:r>
      <w:r w:rsidRPr="00195358">
        <w:rPr>
          <w:b/>
          <w:bCs/>
          <w:sz w:val="28"/>
          <w:szCs w:val="28"/>
          <w:lang w:val="en-AE"/>
        </w:rPr>
        <w:t xml:space="preserve"> </w:t>
      </w:r>
      <w:proofErr w:type="spellStart"/>
      <w:r w:rsidRPr="00195358">
        <w:rPr>
          <w:b/>
          <w:bCs/>
          <w:sz w:val="28"/>
          <w:szCs w:val="28"/>
          <w:lang w:val="en-AE"/>
        </w:rPr>
        <w:t>tkinter</w:t>
      </w:r>
      <w:proofErr w:type="spellEnd"/>
    </w:p>
    <w:p w14:paraId="45D088EC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Used to create windows, buttons, labels, etc.</w:t>
      </w:r>
    </w:p>
    <w:p w14:paraId="6C21B1C7" w14:textId="77777777" w:rsidR="00195358" w:rsidRPr="00195358" w:rsidRDefault="00195358" w:rsidP="00195358">
      <w:pPr>
        <w:rPr>
          <w:b/>
          <w:bCs/>
          <w:sz w:val="28"/>
          <w:szCs w:val="28"/>
          <w:lang w:val="en-AE"/>
        </w:rPr>
      </w:pPr>
      <w:r w:rsidRPr="00195358">
        <w:rPr>
          <w:rFonts w:ascii="Segoe UI Symbol" w:hAnsi="Segoe UI Symbol" w:cs="Segoe UI Symbol"/>
          <w:b/>
          <w:bCs/>
          <w:sz w:val="28"/>
          <w:szCs w:val="28"/>
          <w:lang w:val="en-AE"/>
        </w:rPr>
        <w:t>✔</w:t>
      </w:r>
      <w:r w:rsidRPr="00195358">
        <w:rPr>
          <w:b/>
          <w:bCs/>
          <w:sz w:val="28"/>
          <w:szCs w:val="28"/>
          <w:lang w:val="en-AE"/>
        </w:rPr>
        <w:t xml:space="preserve"> </w:t>
      </w:r>
      <w:proofErr w:type="spellStart"/>
      <w:r w:rsidRPr="00195358">
        <w:rPr>
          <w:b/>
          <w:bCs/>
          <w:sz w:val="28"/>
          <w:szCs w:val="28"/>
          <w:lang w:val="en-AE"/>
        </w:rPr>
        <w:t>ttk</w:t>
      </w:r>
      <w:proofErr w:type="spellEnd"/>
    </w:p>
    <w:p w14:paraId="63AE1CA5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 xml:space="preserve">Provides styled widgets like </w:t>
      </w:r>
      <w:proofErr w:type="spellStart"/>
      <w:r w:rsidRPr="00195358">
        <w:rPr>
          <w:b/>
          <w:bCs/>
          <w:sz w:val="28"/>
          <w:szCs w:val="28"/>
          <w:lang w:val="en-AE"/>
        </w:rPr>
        <w:t>Combobox</w:t>
      </w:r>
      <w:proofErr w:type="spellEnd"/>
      <w:r w:rsidRPr="00195358">
        <w:rPr>
          <w:sz w:val="28"/>
          <w:szCs w:val="28"/>
          <w:lang w:val="en-AE"/>
        </w:rPr>
        <w:t>.</w:t>
      </w:r>
    </w:p>
    <w:p w14:paraId="298DE1CD" w14:textId="77777777" w:rsidR="00195358" w:rsidRPr="00195358" w:rsidRDefault="00195358" w:rsidP="00195358">
      <w:pPr>
        <w:rPr>
          <w:b/>
          <w:bCs/>
          <w:sz w:val="28"/>
          <w:szCs w:val="28"/>
          <w:lang w:val="en-AE"/>
        </w:rPr>
      </w:pPr>
      <w:r w:rsidRPr="00195358">
        <w:rPr>
          <w:rFonts w:ascii="Segoe UI Symbol" w:hAnsi="Segoe UI Symbol" w:cs="Segoe UI Symbol"/>
          <w:b/>
          <w:bCs/>
          <w:sz w:val="28"/>
          <w:szCs w:val="28"/>
          <w:lang w:val="en-AE"/>
        </w:rPr>
        <w:t>✔</w:t>
      </w:r>
      <w:r w:rsidRPr="00195358">
        <w:rPr>
          <w:b/>
          <w:bCs/>
          <w:sz w:val="28"/>
          <w:szCs w:val="28"/>
          <w:lang w:val="en-AE"/>
        </w:rPr>
        <w:t xml:space="preserve"> </w:t>
      </w:r>
      <w:proofErr w:type="spellStart"/>
      <w:r w:rsidRPr="00195358">
        <w:rPr>
          <w:b/>
          <w:bCs/>
          <w:sz w:val="28"/>
          <w:szCs w:val="28"/>
          <w:lang w:val="en-AE"/>
        </w:rPr>
        <w:t>messagebox</w:t>
      </w:r>
      <w:proofErr w:type="spellEnd"/>
    </w:p>
    <w:p w14:paraId="431C329D" w14:textId="77777777" w:rsidR="00195358" w:rsidRPr="00195358" w:rsidRDefault="00195358" w:rsidP="00195358">
      <w:pPr>
        <w:rPr>
          <w:sz w:val="28"/>
          <w:szCs w:val="28"/>
          <w:lang w:val="en-AE"/>
        </w:rPr>
      </w:pPr>
      <w:r w:rsidRPr="00195358">
        <w:rPr>
          <w:sz w:val="28"/>
          <w:szCs w:val="28"/>
          <w:lang w:val="en-AE"/>
        </w:rPr>
        <w:t>Displays popup error messages.</w:t>
      </w:r>
    </w:p>
    <w:p w14:paraId="5BD53C13" w14:textId="77777777" w:rsidR="00195358" w:rsidRDefault="00195358">
      <w:pPr>
        <w:rPr>
          <w:sz w:val="28"/>
          <w:szCs w:val="28"/>
        </w:rPr>
      </w:pPr>
    </w:p>
    <w:p w14:paraId="53C87D8C" w14:textId="77777777" w:rsidR="00195358" w:rsidRDefault="00195358">
      <w:pPr>
        <w:rPr>
          <w:sz w:val="28"/>
          <w:szCs w:val="28"/>
        </w:rPr>
      </w:pPr>
    </w:p>
    <w:p w14:paraId="0BBC6C48" w14:textId="77777777" w:rsidR="00195358" w:rsidRDefault="00195358">
      <w:pPr>
        <w:rPr>
          <w:sz w:val="28"/>
          <w:szCs w:val="28"/>
        </w:rPr>
      </w:pPr>
    </w:p>
    <w:p w14:paraId="204253A4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>GUI Creation (Window Design)</w:t>
      </w:r>
    </w:p>
    <w:p w14:paraId="2B8F78D8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pict w14:anchorId="66F930AF">
          <v:rect id="_x0000_i1091" style="width:0;height:1.5pt" o:hralign="center" o:hrstd="t" o:hr="t" fillcolor="#a0a0a0" stroked="f"/>
        </w:pict>
      </w:r>
    </w:p>
    <w:p w14:paraId="3A1BCE23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>Main Window</w:t>
      </w:r>
    </w:p>
    <w:p w14:paraId="57BFDC1F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 xml:space="preserve">root = </w:t>
      </w:r>
      <w:proofErr w:type="spellStart"/>
      <w:proofErr w:type="gramStart"/>
      <w:r w:rsidRPr="0028707F">
        <w:rPr>
          <w:sz w:val="28"/>
          <w:szCs w:val="28"/>
          <w:lang w:val="en-AE"/>
        </w:rPr>
        <w:t>tk.Tk</w:t>
      </w:r>
      <w:proofErr w:type="spellEnd"/>
      <w:proofErr w:type="gramEnd"/>
      <w:r w:rsidRPr="0028707F">
        <w:rPr>
          <w:sz w:val="28"/>
          <w:szCs w:val="28"/>
          <w:lang w:val="en-AE"/>
        </w:rPr>
        <w:t>()</w:t>
      </w:r>
    </w:p>
    <w:p w14:paraId="766C6F12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Creates application window.</w:t>
      </w:r>
    </w:p>
    <w:p w14:paraId="38EDEF43" w14:textId="77777777" w:rsidR="0028707F" w:rsidRPr="0028707F" w:rsidRDefault="0028707F" w:rsidP="0028707F">
      <w:pPr>
        <w:rPr>
          <w:sz w:val="28"/>
          <w:szCs w:val="28"/>
          <w:lang w:val="en-AE"/>
        </w:rPr>
      </w:pPr>
      <w:proofErr w:type="spellStart"/>
      <w:proofErr w:type="gramStart"/>
      <w:r w:rsidRPr="0028707F">
        <w:rPr>
          <w:sz w:val="28"/>
          <w:szCs w:val="28"/>
          <w:lang w:val="en-AE"/>
        </w:rPr>
        <w:t>root.title</w:t>
      </w:r>
      <w:proofErr w:type="spellEnd"/>
      <w:proofErr w:type="gramEnd"/>
      <w:r w:rsidRPr="0028707F">
        <w:rPr>
          <w:sz w:val="28"/>
          <w:szCs w:val="28"/>
          <w:lang w:val="en-AE"/>
        </w:rPr>
        <w:t>("Unit Converter System")</w:t>
      </w:r>
      <w:r w:rsidRPr="0028707F">
        <w:rPr>
          <w:sz w:val="28"/>
          <w:szCs w:val="28"/>
          <w:lang w:val="en-AE"/>
        </w:rPr>
        <w:br/>
      </w:r>
      <w:proofErr w:type="spellStart"/>
      <w:proofErr w:type="gramStart"/>
      <w:r w:rsidRPr="0028707F">
        <w:rPr>
          <w:sz w:val="28"/>
          <w:szCs w:val="28"/>
          <w:lang w:val="en-AE"/>
        </w:rPr>
        <w:t>root.geometry</w:t>
      </w:r>
      <w:proofErr w:type="spellEnd"/>
      <w:proofErr w:type="gramEnd"/>
      <w:r w:rsidRPr="0028707F">
        <w:rPr>
          <w:sz w:val="28"/>
          <w:szCs w:val="28"/>
          <w:lang w:val="en-AE"/>
        </w:rPr>
        <w:t>("400x300")</w:t>
      </w:r>
    </w:p>
    <w:p w14:paraId="1B00C292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Sets title and size.</w:t>
      </w:r>
    </w:p>
    <w:p w14:paraId="07351DBB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lastRenderedPageBreak/>
        <w:pict w14:anchorId="00CDA031">
          <v:rect id="_x0000_i1092" style="width:0;height:1.5pt" o:hralign="center" o:hrstd="t" o:hr="t" fillcolor="#a0a0a0" stroked="f"/>
        </w:pict>
      </w:r>
    </w:p>
    <w:p w14:paraId="1BC23560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>Title Label</w:t>
      </w:r>
    </w:p>
    <w:p w14:paraId="04865E53" w14:textId="77777777" w:rsidR="0028707F" w:rsidRPr="0028707F" w:rsidRDefault="0028707F" w:rsidP="0028707F">
      <w:pPr>
        <w:rPr>
          <w:sz w:val="28"/>
          <w:szCs w:val="28"/>
          <w:lang w:val="en-AE"/>
        </w:rPr>
      </w:pPr>
      <w:proofErr w:type="spellStart"/>
      <w:proofErr w:type="gramStart"/>
      <w:r w:rsidRPr="0028707F">
        <w:rPr>
          <w:sz w:val="28"/>
          <w:szCs w:val="28"/>
          <w:lang w:val="en-AE"/>
        </w:rPr>
        <w:t>tk.Label</w:t>
      </w:r>
      <w:proofErr w:type="spellEnd"/>
      <w:proofErr w:type="gramEnd"/>
      <w:r w:rsidRPr="0028707F">
        <w:rPr>
          <w:sz w:val="28"/>
          <w:szCs w:val="28"/>
          <w:lang w:val="en-AE"/>
        </w:rPr>
        <w:t>(</w:t>
      </w:r>
      <w:proofErr w:type="spellStart"/>
      <w:proofErr w:type="gramStart"/>
      <w:r w:rsidRPr="0028707F">
        <w:rPr>
          <w:sz w:val="28"/>
          <w:szCs w:val="28"/>
          <w:lang w:val="en-AE"/>
        </w:rPr>
        <w:t>root,text</w:t>
      </w:r>
      <w:proofErr w:type="spellEnd"/>
      <w:proofErr w:type="gramEnd"/>
      <w:r w:rsidRPr="0028707F">
        <w:rPr>
          <w:sz w:val="28"/>
          <w:szCs w:val="28"/>
          <w:lang w:val="en-AE"/>
        </w:rPr>
        <w:t>="UNIT CONVERTER SYSTEM")</w:t>
      </w:r>
    </w:p>
    <w:p w14:paraId="31DD3D57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Displays heading.</w:t>
      </w:r>
    </w:p>
    <w:p w14:paraId="0F870C5F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pict w14:anchorId="6B871984">
          <v:rect id="_x0000_i1093" style="width:0;height:1.5pt" o:hralign="center" o:hrstd="t" o:hr="t" fillcolor="#a0a0a0" stroked="f"/>
        </w:pict>
      </w:r>
    </w:p>
    <w:p w14:paraId="4AF26337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>Input Field</w:t>
      </w:r>
    </w:p>
    <w:p w14:paraId="4FD5127E" w14:textId="77777777" w:rsidR="0028707F" w:rsidRPr="0028707F" w:rsidRDefault="0028707F" w:rsidP="0028707F">
      <w:pPr>
        <w:rPr>
          <w:sz w:val="28"/>
          <w:szCs w:val="28"/>
          <w:lang w:val="en-AE"/>
        </w:rPr>
      </w:pPr>
      <w:proofErr w:type="spellStart"/>
      <w:r w:rsidRPr="0028707F">
        <w:rPr>
          <w:sz w:val="28"/>
          <w:szCs w:val="28"/>
          <w:lang w:val="en-AE"/>
        </w:rPr>
        <w:t>entry_value</w:t>
      </w:r>
      <w:proofErr w:type="spellEnd"/>
      <w:r w:rsidRPr="0028707F">
        <w:rPr>
          <w:sz w:val="28"/>
          <w:szCs w:val="28"/>
          <w:lang w:val="en-AE"/>
        </w:rPr>
        <w:t xml:space="preserve"> = </w:t>
      </w:r>
      <w:proofErr w:type="spellStart"/>
      <w:proofErr w:type="gramStart"/>
      <w:r w:rsidRPr="0028707F">
        <w:rPr>
          <w:sz w:val="28"/>
          <w:szCs w:val="28"/>
          <w:lang w:val="en-AE"/>
        </w:rPr>
        <w:t>tk.Entry</w:t>
      </w:r>
      <w:proofErr w:type="spellEnd"/>
      <w:proofErr w:type="gramEnd"/>
      <w:r w:rsidRPr="0028707F">
        <w:rPr>
          <w:sz w:val="28"/>
          <w:szCs w:val="28"/>
          <w:lang w:val="en-AE"/>
        </w:rPr>
        <w:t>(root)</w:t>
      </w:r>
    </w:p>
    <w:p w14:paraId="3C3339A0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User types value here.</w:t>
      </w:r>
    </w:p>
    <w:p w14:paraId="14367E67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pict w14:anchorId="38EAD31E">
          <v:rect id="_x0000_i1094" style="width:0;height:1.5pt" o:hralign="center" o:hrstd="t" o:hr="t" fillcolor="#a0a0a0" stroked="f"/>
        </w:pict>
      </w:r>
    </w:p>
    <w:p w14:paraId="099BEFA4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 xml:space="preserve">Category </w:t>
      </w:r>
      <w:proofErr w:type="spellStart"/>
      <w:r w:rsidRPr="0028707F">
        <w:rPr>
          <w:b/>
          <w:bCs/>
          <w:sz w:val="28"/>
          <w:szCs w:val="28"/>
          <w:lang w:val="en-AE"/>
        </w:rPr>
        <w:t>Combobox</w:t>
      </w:r>
      <w:proofErr w:type="spellEnd"/>
    </w:p>
    <w:p w14:paraId="3E451F39" w14:textId="77777777" w:rsidR="0028707F" w:rsidRPr="0028707F" w:rsidRDefault="0028707F" w:rsidP="0028707F">
      <w:pPr>
        <w:rPr>
          <w:sz w:val="28"/>
          <w:szCs w:val="28"/>
          <w:lang w:val="en-AE"/>
        </w:rPr>
      </w:pPr>
      <w:proofErr w:type="spellStart"/>
      <w:r w:rsidRPr="0028707F">
        <w:rPr>
          <w:sz w:val="28"/>
          <w:szCs w:val="28"/>
          <w:lang w:val="en-AE"/>
        </w:rPr>
        <w:t>combo_category</w:t>
      </w:r>
      <w:proofErr w:type="spellEnd"/>
      <w:r w:rsidRPr="0028707F">
        <w:rPr>
          <w:sz w:val="28"/>
          <w:szCs w:val="28"/>
          <w:lang w:val="en-AE"/>
        </w:rPr>
        <w:t xml:space="preserve"> = </w:t>
      </w:r>
      <w:proofErr w:type="spellStart"/>
      <w:proofErr w:type="gramStart"/>
      <w:r w:rsidRPr="0028707F">
        <w:rPr>
          <w:sz w:val="28"/>
          <w:szCs w:val="28"/>
          <w:lang w:val="en-AE"/>
        </w:rPr>
        <w:t>ttk.Combobox</w:t>
      </w:r>
      <w:proofErr w:type="spellEnd"/>
      <w:proofErr w:type="gramEnd"/>
      <w:r w:rsidRPr="0028707F">
        <w:rPr>
          <w:sz w:val="28"/>
          <w:szCs w:val="28"/>
          <w:lang w:val="en-AE"/>
        </w:rPr>
        <w:t>(...)</w:t>
      </w:r>
    </w:p>
    <w:p w14:paraId="7CCBB3D5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Options:</w:t>
      </w:r>
    </w:p>
    <w:p w14:paraId="2DBEE253" w14:textId="77777777" w:rsidR="0028707F" w:rsidRPr="0028707F" w:rsidRDefault="0028707F" w:rsidP="0028707F">
      <w:pPr>
        <w:numPr>
          <w:ilvl w:val="0"/>
          <w:numId w:val="28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Length</w:t>
      </w:r>
    </w:p>
    <w:p w14:paraId="0EFD4C05" w14:textId="77777777" w:rsidR="0028707F" w:rsidRPr="0028707F" w:rsidRDefault="0028707F" w:rsidP="0028707F">
      <w:pPr>
        <w:numPr>
          <w:ilvl w:val="0"/>
          <w:numId w:val="28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Mass</w:t>
      </w:r>
    </w:p>
    <w:p w14:paraId="265A0255" w14:textId="77777777" w:rsidR="0028707F" w:rsidRPr="0028707F" w:rsidRDefault="0028707F" w:rsidP="0028707F">
      <w:pPr>
        <w:numPr>
          <w:ilvl w:val="0"/>
          <w:numId w:val="28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Temperature</w:t>
      </w:r>
    </w:p>
    <w:p w14:paraId="6618384A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Event binding:</w:t>
      </w:r>
    </w:p>
    <w:p w14:paraId="4A345EAD" w14:textId="77777777" w:rsidR="0028707F" w:rsidRPr="0028707F" w:rsidRDefault="0028707F" w:rsidP="0028707F">
      <w:pPr>
        <w:rPr>
          <w:sz w:val="28"/>
          <w:szCs w:val="28"/>
          <w:lang w:val="en-AE"/>
        </w:rPr>
      </w:pPr>
      <w:proofErr w:type="spellStart"/>
      <w:r w:rsidRPr="0028707F">
        <w:rPr>
          <w:sz w:val="28"/>
          <w:szCs w:val="28"/>
          <w:lang w:val="en-AE"/>
        </w:rPr>
        <w:t>combo_</w:t>
      </w:r>
      <w:proofErr w:type="gramStart"/>
      <w:r w:rsidRPr="0028707F">
        <w:rPr>
          <w:sz w:val="28"/>
          <w:szCs w:val="28"/>
          <w:lang w:val="en-AE"/>
        </w:rPr>
        <w:t>category.bind</w:t>
      </w:r>
      <w:proofErr w:type="spellEnd"/>
      <w:proofErr w:type="gramEnd"/>
      <w:r w:rsidRPr="0028707F">
        <w:rPr>
          <w:sz w:val="28"/>
          <w:szCs w:val="28"/>
          <w:lang w:val="en-AE"/>
        </w:rPr>
        <w:t>("&lt;&lt;</w:t>
      </w:r>
      <w:proofErr w:type="spellStart"/>
      <w:r w:rsidRPr="0028707F">
        <w:rPr>
          <w:sz w:val="28"/>
          <w:szCs w:val="28"/>
          <w:lang w:val="en-AE"/>
        </w:rPr>
        <w:t>ComboboxSelected</w:t>
      </w:r>
      <w:proofErr w:type="spellEnd"/>
      <w:r w:rsidRPr="0028707F">
        <w:rPr>
          <w:sz w:val="28"/>
          <w:szCs w:val="28"/>
          <w:lang w:val="en-AE"/>
        </w:rPr>
        <w:t xml:space="preserve">&gt;&gt;", </w:t>
      </w:r>
      <w:proofErr w:type="spellStart"/>
      <w:r w:rsidRPr="0028707F">
        <w:rPr>
          <w:sz w:val="28"/>
          <w:szCs w:val="28"/>
          <w:lang w:val="en-AE"/>
        </w:rPr>
        <w:t>update_options</w:t>
      </w:r>
      <w:proofErr w:type="spellEnd"/>
      <w:r w:rsidRPr="0028707F">
        <w:rPr>
          <w:sz w:val="28"/>
          <w:szCs w:val="28"/>
          <w:lang w:val="en-AE"/>
        </w:rPr>
        <w:t>)</w:t>
      </w:r>
    </w:p>
    <w:p w14:paraId="5620ECFC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rFonts w:ascii="Segoe UI Emoji" w:hAnsi="Segoe UI Emoji" w:cs="Segoe UI Emoji"/>
          <w:sz w:val="28"/>
          <w:szCs w:val="28"/>
          <w:lang w:val="en-AE"/>
        </w:rPr>
        <w:t>👉</w:t>
      </w:r>
      <w:r w:rsidRPr="0028707F">
        <w:rPr>
          <w:sz w:val="28"/>
          <w:szCs w:val="28"/>
          <w:lang w:val="en-AE"/>
        </w:rPr>
        <w:t xml:space="preserve"> Automatically updates conversion choices.</w:t>
      </w:r>
    </w:p>
    <w:p w14:paraId="48306D18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pict w14:anchorId="23B1F626">
          <v:rect id="_x0000_i1095" style="width:0;height:1.5pt" o:hralign="center" o:hrstd="t" o:hr="t" fillcolor="#a0a0a0" stroked="f"/>
        </w:pict>
      </w:r>
    </w:p>
    <w:p w14:paraId="04D5FAA1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 xml:space="preserve">Conversion </w:t>
      </w:r>
      <w:proofErr w:type="spellStart"/>
      <w:r w:rsidRPr="0028707F">
        <w:rPr>
          <w:b/>
          <w:bCs/>
          <w:sz w:val="28"/>
          <w:szCs w:val="28"/>
          <w:lang w:val="en-AE"/>
        </w:rPr>
        <w:t>Combobox</w:t>
      </w:r>
      <w:proofErr w:type="spellEnd"/>
    </w:p>
    <w:p w14:paraId="1FFC9BDA" w14:textId="77777777" w:rsidR="0028707F" w:rsidRPr="0028707F" w:rsidRDefault="0028707F" w:rsidP="0028707F">
      <w:pPr>
        <w:rPr>
          <w:sz w:val="28"/>
          <w:szCs w:val="28"/>
          <w:lang w:val="en-AE"/>
        </w:rPr>
      </w:pPr>
      <w:proofErr w:type="spellStart"/>
      <w:r w:rsidRPr="0028707F">
        <w:rPr>
          <w:sz w:val="28"/>
          <w:szCs w:val="28"/>
          <w:lang w:val="en-AE"/>
        </w:rPr>
        <w:t>combo_conversion</w:t>
      </w:r>
      <w:proofErr w:type="spellEnd"/>
      <w:r w:rsidRPr="0028707F">
        <w:rPr>
          <w:sz w:val="28"/>
          <w:szCs w:val="28"/>
          <w:lang w:val="en-AE"/>
        </w:rPr>
        <w:t xml:space="preserve"> = </w:t>
      </w:r>
      <w:proofErr w:type="spellStart"/>
      <w:proofErr w:type="gramStart"/>
      <w:r w:rsidRPr="0028707F">
        <w:rPr>
          <w:sz w:val="28"/>
          <w:szCs w:val="28"/>
          <w:lang w:val="en-AE"/>
        </w:rPr>
        <w:t>ttk.Combobox</w:t>
      </w:r>
      <w:proofErr w:type="spellEnd"/>
      <w:proofErr w:type="gramEnd"/>
      <w:r w:rsidRPr="0028707F">
        <w:rPr>
          <w:sz w:val="28"/>
          <w:szCs w:val="28"/>
          <w:lang w:val="en-AE"/>
        </w:rPr>
        <w:t>(...)</w:t>
      </w:r>
    </w:p>
    <w:p w14:paraId="38F3B7DD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Shows conversions based on category.</w:t>
      </w:r>
    </w:p>
    <w:p w14:paraId="78E15F91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pict w14:anchorId="7D3CD7E2">
          <v:rect id="_x0000_i1096" style="width:0;height:1.5pt" o:hralign="center" o:hrstd="t" o:hr="t" fillcolor="#a0a0a0" stroked="f"/>
        </w:pict>
      </w:r>
    </w:p>
    <w:p w14:paraId="791C260C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>Convert Button</w:t>
      </w:r>
    </w:p>
    <w:p w14:paraId="47EC9B9C" w14:textId="77777777" w:rsidR="0028707F" w:rsidRPr="0028707F" w:rsidRDefault="0028707F" w:rsidP="0028707F">
      <w:pPr>
        <w:rPr>
          <w:sz w:val="28"/>
          <w:szCs w:val="28"/>
          <w:lang w:val="en-AE"/>
        </w:rPr>
      </w:pPr>
      <w:proofErr w:type="spellStart"/>
      <w:proofErr w:type="gramStart"/>
      <w:r w:rsidRPr="0028707F">
        <w:rPr>
          <w:sz w:val="28"/>
          <w:szCs w:val="28"/>
          <w:lang w:val="en-AE"/>
        </w:rPr>
        <w:t>tk.Button</w:t>
      </w:r>
      <w:proofErr w:type="spellEnd"/>
      <w:proofErr w:type="gramEnd"/>
      <w:r w:rsidRPr="0028707F">
        <w:rPr>
          <w:sz w:val="28"/>
          <w:szCs w:val="28"/>
          <w:lang w:val="en-AE"/>
        </w:rPr>
        <w:t>(command=convert)</w:t>
      </w:r>
    </w:p>
    <w:p w14:paraId="5B1A963F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When clicked:</w:t>
      </w:r>
    </w:p>
    <w:p w14:paraId="2602E247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rFonts w:ascii="Segoe UI Emoji" w:hAnsi="Segoe UI Emoji" w:cs="Segoe UI Emoji"/>
          <w:sz w:val="28"/>
          <w:szCs w:val="28"/>
          <w:lang w:val="en-AE"/>
        </w:rPr>
        <w:t>👉</w:t>
      </w:r>
      <w:r w:rsidRPr="0028707F">
        <w:rPr>
          <w:sz w:val="28"/>
          <w:szCs w:val="28"/>
          <w:lang w:val="en-AE"/>
        </w:rPr>
        <w:t xml:space="preserve"> Calls </w:t>
      </w:r>
      <w:proofErr w:type="gramStart"/>
      <w:r w:rsidRPr="0028707F">
        <w:rPr>
          <w:b/>
          <w:bCs/>
          <w:sz w:val="28"/>
          <w:szCs w:val="28"/>
          <w:lang w:val="en-AE"/>
        </w:rPr>
        <w:t>convert(</w:t>
      </w:r>
      <w:proofErr w:type="gramEnd"/>
      <w:r w:rsidRPr="0028707F">
        <w:rPr>
          <w:b/>
          <w:bCs/>
          <w:sz w:val="28"/>
          <w:szCs w:val="28"/>
          <w:lang w:val="en-AE"/>
        </w:rPr>
        <w:t>)</w:t>
      </w:r>
      <w:r w:rsidRPr="0028707F">
        <w:rPr>
          <w:sz w:val="28"/>
          <w:szCs w:val="28"/>
          <w:lang w:val="en-AE"/>
        </w:rPr>
        <w:t xml:space="preserve"> function.</w:t>
      </w:r>
    </w:p>
    <w:p w14:paraId="57AF8D24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pict w14:anchorId="2232EF44">
          <v:rect id="_x0000_i1097" style="width:0;height:1.5pt" o:hralign="center" o:hrstd="t" o:hr="t" fillcolor="#a0a0a0" stroked="f"/>
        </w:pict>
      </w:r>
    </w:p>
    <w:p w14:paraId="04C685A2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>Output Label</w:t>
      </w:r>
    </w:p>
    <w:p w14:paraId="4F014C60" w14:textId="77777777" w:rsidR="0028707F" w:rsidRPr="0028707F" w:rsidRDefault="0028707F" w:rsidP="0028707F">
      <w:pPr>
        <w:rPr>
          <w:sz w:val="28"/>
          <w:szCs w:val="28"/>
          <w:lang w:val="en-AE"/>
        </w:rPr>
      </w:pPr>
      <w:proofErr w:type="spellStart"/>
      <w:r w:rsidRPr="0028707F">
        <w:rPr>
          <w:sz w:val="28"/>
          <w:szCs w:val="28"/>
          <w:lang w:val="en-AE"/>
        </w:rPr>
        <w:t>output_label</w:t>
      </w:r>
      <w:proofErr w:type="spellEnd"/>
      <w:r w:rsidRPr="0028707F">
        <w:rPr>
          <w:sz w:val="28"/>
          <w:szCs w:val="28"/>
          <w:lang w:val="en-AE"/>
        </w:rPr>
        <w:t xml:space="preserve"> = </w:t>
      </w:r>
      <w:proofErr w:type="spellStart"/>
      <w:proofErr w:type="gramStart"/>
      <w:r w:rsidRPr="0028707F">
        <w:rPr>
          <w:sz w:val="28"/>
          <w:szCs w:val="28"/>
          <w:lang w:val="en-AE"/>
        </w:rPr>
        <w:t>tk.Label</w:t>
      </w:r>
      <w:proofErr w:type="spellEnd"/>
      <w:proofErr w:type="gramEnd"/>
      <w:r w:rsidRPr="0028707F">
        <w:rPr>
          <w:sz w:val="28"/>
          <w:szCs w:val="28"/>
          <w:lang w:val="en-AE"/>
        </w:rPr>
        <w:t>(...)</w:t>
      </w:r>
    </w:p>
    <w:p w14:paraId="7FDBE560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Displays result.</w:t>
      </w:r>
    </w:p>
    <w:p w14:paraId="31FB804C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pict w14:anchorId="1711C86A">
          <v:rect id="_x0000_i1098" style="width:0;height:1.5pt" o:hralign="center" o:hrstd="t" o:hr="t" fillcolor="#a0a0a0" stroked="f"/>
        </w:pict>
      </w:r>
    </w:p>
    <w:p w14:paraId="1875B728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>Start Application</w:t>
      </w:r>
    </w:p>
    <w:p w14:paraId="7700414F" w14:textId="77777777" w:rsidR="0028707F" w:rsidRPr="0028707F" w:rsidRDefault="0028707F" w:rsidP="0028707F">
      <w:pPr>
        <w:rPr>
          <w:sz w:val="28"/>
          <w:szCs w:val="28"/>
          <w:lang w:val="en-AE"/>
        </w:rPr>
      </w:pPr>
      <w:proofErr w:type="spellStart"/>
      <w:proofErr w:type="gramStart"/>
      <w:r w:rsidRPr="0028707F">
        <w:rPr>
          <w:sz w:val="28"/>
          <w:szCs w:val="28"/>
          <w:lang w:val="en-AE"/>
        </w:rPr>
        <w:t>root.mainloop</w:t>
      </w:r>
      <w:proofErr w:type="spellEnd"/>
      <w:proofErr w:type="gramEnd"/>
      <w:r w:rsidRPr="0028707F">
        <w:rPr>
          <w:sz w:val="28"/>
          <w:szCs w:val="28"/>
          <w:lang w:val="en-AE"/>
        </w:rPr>
        <w:t>()</w:t>
      </w:r>
    </w:p>
    <w:p w14:paraId="5FD67459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Runs the GUI event loop continuously.</w:t>
      </w:r>
    </w:p>
    <w:p w14:paraId="241BBA1F" w14:textId="77777777" w:rsidR="0028707F" w:rsidRDefault="0028707F">
      <w:pPr>
        <w:rPr>
          <w:sz w:val="28"/>
          <w:szCs w:val="28"/>
        </w:rPr>
      </w:pPr>
    </w:p>
    <w:p w14:paraId="7A1467B0" w14:textId="77777777" w:rsidR="00195358" w:rsidRDefault="00195358">
      <w:pPr>
        <w:rPr>
          <w:sz w:val="28"/>
          <w:szCs w:val="28"/>
        </w:rPr>
      </w:pPr>
    </w:p>
    <w:p w14:paraId="6213AA7F" w14:textId="7777777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EC3879" wp14:editId="5F87187B">
            <wp:extent cx="5562600" cy="4457700"/>
            <wp:effectExtent l="0" t="0" r="0" b="0"/>
            <wp:docPr id="1441250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707F">
        <w:rPr>
          <w:b/>
          <w:bCs/>
          <w:sz w:val="28"/>
          <w:szCs w:val="28"/>
          <w:lang w:val="en-AE"/>
        </w:rPr>
        <w:t>Program Working Flow</w:t>
      </w:r>
    </w:p>
    <w:p w14:paraId="2780BBBB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Start Program</w:t>
      </w:r>
      <w:r w:rsidRPr="0028707F">
        <w:rPr>
          <w:sz w:val="28"/>
          <w:szCs w:val="28"/>
          <w:lang w:val="en-AE"/>
        </w:rPr>
        <w:br/>
        <w:t xml:space="preserve">      ↓</w:t>
      </w:r>
      <w:r w:rsidRPr="0028707F">
        <w:rPr>
          <w:sz w:val="28"/>
          <w:szCs w:val="28"/>
          <w:lang w:val="en-AE"/>
        </w:rPr>
        <w:br/>
        <w:t>Window Opens</w:t>
      </w:r>
      <w:r w:rsidRPr="0028707F">
        <w:rPr>
          <w:sz w:val="28"/>
          <w:szCs w:val="28"/>
          <w:lang w:val="en-AE"/>
        </w:rPr>
        <w:br/>
        <w:t xml:space="preserve">      ↓</w:t>
      </w:r>
      <w:r w:rsidRPr="0028707F">
        <w:rPr>
          <w:sz w:val="28"/>
          <w:szCs w:val="28"/>
          <w:lang w:val="en-AE"/>
        </w:rPr>
        <w:br/>
        <w:t>User enters value</w:t>
      </w:r>
      <w:r w:rsidRPr="0028707F">
        <w:rPr>
          <w:sz w:val="28"/>
          <w:szCs w:val="28"/>
          <w:lang w:val="en-AE"/>
        </w:rPr>
        <w:br/>
        <w:t xml:space="preserve">      ↓</w:t>
      </w:r>
      <w:r w:rsidRPr="0028707F">
        <w:rPr>
          <w:sz w:val="28"/>
          <w:szCs w:val="28"/>
          <w:lang w:val="en-AE"/>
        </w:rPr>
        <w:br/>
        <w:t>Select Category</w:t>
      </w:r>
      <w:r w:rsidRPr="0028707F">
        <w:rPr>
          <w:sz w:val="28"/>
          <w:szCs w:val="28"/>
          <w:lang w:val="en-AE"/>
        </w:rPr>
        <w:br/>
        <w:t xml:space="preserve">      ↓</w:t>
      </w:r>
      <w:r w:rsidRPr="0028707F">
        <w:rPr>
          <w:sz w:val="28"/>
          <w:szCs w:val="28"/>
          <w:lang w:val="en-AE"/>
        </w:rPr>
        <w:br/>
        <w:t>Conversion options update</w:t>
      </w:r>
      <w:r w:rsidRPr="0028707F">
        <w:rPr>
          <w:sz w:val="28"/>
          <w:szCs w:val="28"/>
          <w:lang w:val="en-AE"/>
        </w:rPr>
        <w:br/>
        <w:t xml:space="preserve">      ↓</w:t>
      </w:r>
      <w:r w:rsidRPr="0028707F">
        <w:rPr>
          <w:sz w:val="28"/>
          <w:szCs w:val="28"/>
          <w:lang w:val="en-AE"/>
        </w:rPr>
        <w:br/>
        <w:t>Click Convert</w:t>
      </w:r>
      <w:r w:rsidRPr="0028707F">
        <w:rPr>
          <w:sz w:val="28"/>
          <w:szCs w:val="28"/>
          <w:lang w:val="en-AE"/>
        </w:rPr>
        <w:br/>
        <w:t xml:space="preserve">      ↓</w:t>
      </w:r>
      <w:r w:rsidRPr="0028707F">
        <w:rPr>
          <w:sz w:val="28"/>
          <w:szCs w:val="28"/>
          <w:lang w:val="en-AE"/>
        </w:rPr>
        <w:br/>
        <w:t>Calculation happens</w:t>
      </w:r>
      <w:r w:rsidRPr="0028707F">
        <w:rPr>
          <w:sz w:val="28"/>
          <w:szCs w:val="28"/>
          <w:lang w:val="en-AE"/>
        </w:rPr>
        <w:br/>
        <w:t xml:space="preserve">      ↓</w:t>
      </w:r>
      <w:r w:rsidRPr="0028707F">
        <w:rPr>
          <w:sz w:val="28"/>
          <w:szCs w:val="28"/>
          <w:lang w:val="en-AE"/>
        </w:rPr>
        <w:br/>
        <w:t>Result displayed</w:t>
      </w:r>
    </w:p>
    <w:p w14:paraId="10AEB680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pict w14:anchorId="5351FFFD">
          <v:rect id="_x0000_i1126" style="width:0;height:1.5pt" o:hralign="center" o:hrstd="t" o:hr="t" fillcolor="#a0a0a0" stroked="f"/>
        </w:pict>
      </w:r>
    </w:p>
    <w:p w14:paraId="199BFD81" w14:textId="7D12F117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lastRenderedPageBreak/>
        <w:t xml:space="preserve"> Example Execution</w:t>
      </w:r>
    </w:p>
    <w:p w14:paraId="10590FC3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Input:</w:t>
      </w:r>
    </w:p>
    <w:p w14:paraId="43BE73C5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Value = 5</w:t>
      </w:r>
      <w:r w:rsidRPr="0028707F">
        <w:rPr>
          <w:sz w:val="28"/>
          <w:szCs w:val="28"/>
          <w:lang w:val="en-AE"/>
        </w:rPr>
        <w:br/>
        <w:t>Category = Length</w:t>
      </w:r>
      <w:r w:rsidRPr="0028707F">
        <w:rPr>
          <w:sz w:val="28"/>
          <w:szCs w:val="28"/>
          <w:lang w:val="en-AE"/>
        </w:rPr>
        <w:br/>
        <w:t xml:space="preserve">Conversion = </w:t>
      </w:r>
      <w:proofErr w:type="spellStart"/>
      <w:r w:rsidRPr="0028707F">
        <w:rPr>
          <w:sz w:val="28"/>
          <w:szCs w:val="28"/>
          <w:lang w:val="en-AE"/>
        </w:rPr>
        <w:t>Kilometer</w:t>
      </w:r>
      <w:proofErr w:type="spellEnd"/>
      <w:r w:rsidRPr="0028707F">
        <w:rPr>
          <w:sz w:val="28"/>
          <w:szCs w:val="28"/>
          <w:lang w:val="en-AE"/>
        </w:rPr>
        <w:t xml:space="preserve"> to Meter</w:t>
      </w:r>
    </w:p>
    <w:p w14:paraId="7C6C34CA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Output:</w:t>
      </w:r>
    </w:p>
    <w:p w14:paraId="5E321C9F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Result: 5000 meters</w:t>
      </w:r>
    </w:p>
    <w:p w14:paraId="4380E7B0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pict w14:anchorId="0BD66627">
          <v:rect id="_x0000_i1127" style="width:0;height:1.5pt" o:hralign="center" o:hrstd="t" o:hr="t" fillcolor="#a0a0a0" stroked="f"/>
        </w:pict>
      </w:r>
    </w:p>
    <w:p w14:paraId="4345224E" w14:textId="2E292F93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>Features of Your Program</w:t>
      </w:r>
    </w:p>
    <w:p w14:paraId="4E41DC3B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rFonts w:ascii="Segoe UI Symbol" w:hAnsi="Segoe UI Symbol" w:cs="Segoe UI Symbol"/>
          <w:sz w:val="28"/>
          <w:szCs w:val="28"/>
          <w:lang w:val="en-AE"/>
        </w:rPr>
        <w:t>✔</w:t>
      </w:r>
      <w:r w:rsidRPr="0028707F">
        <w:rPr>
          <w:sz w:val="28"/>
          <w:szCs w:val="28"/>
          <w:lang w:val="en-AE"/>
        </w:rPr>
        <w:t xml:space="preserve"> User-friendly GUI</w:t>
      </w:r>
      <w:r w:rsidRPr="0028707F">
        <w:rPr>
          <w:sz w:val="28"/>
          <w:szCs w:val="28"/>
          <w:lang w:val="en-AE"/>
        </w:rPr>
        <w:br/>
      </w:r>
      <w:r w:rsidRPr="0028707F">
        <w:rPr>
          <w:rFonts w:ascii="Segoe UI Symbol" w:hAnsi="Segoe UI Symbol" w:cs="Segoe UI Symbol"/>
          <w:sz w:val="28"/>
          <w:szCs w:val="28"/>
          <w:lang w:val="en-AE"/>
        </w:rPr>
        <w:t>✔</w:t>
      </w:r>
      <w:r w:rsidRPr="0028707F">
        <w:rPr>
          <w:sz w:val="28"/>
          <w:szCs w:val="28"/>
          <w:lang w:val="en-AE"/>
        </w:rPr>
        <w:t xml:space="preserve"> Dynamic dropdown options</w:t>
      </w:r>
      <w:r w:rsidRPr="0028707F">
        <w:rPr>
          <w:sz w:val="28"/>
          <w:szCs w:val="28"/>
          <w:lang w:val="en-AE"/>
        </w:rPr>
        <w:br/>
      </w:r>
      <w:r w:rsidRPr="0028707F">
        <w:rPr>
          <w:rFonts w:ascii="Segoe UI Symbol" w:hAnsi="Segoe UI Symbol" w:cs="Segoe UI Symbol"/>
          <w:sz w:val="28"/>
          <w:szCs w:val="28"/>
          <w:lang w:val="en-AE"/>
        </w:rPr>
        <w:t>✔</w:t>
      </w:r>
      <w:r w:rsidRPr="0028707F">
        <w:rPr>
          <w:sz w:val="28"/>
          <w:szCs w:val="28"/>
          <w:lang w:val="en-AE"/>
        </w:rPr>
        <w:t xml:space="preserve"> Error handling</w:t>
      </w:r>
      <w:r w:rsidRPr="0028707F">
        <w:rPr>
          <w:sz w:val="28"/>
          <w:szCs w:val="28"/>
          <w:lang w:val="en-AE"/>
        </w:rPr>
        <w:br/>
      </w:r>
      <w:r w:rsidRPr="0028707F">
        <w:rPr>
          <w:rFonts w:ascii="Segoe UI Symbol" w:hAnsi="Segoe UI Symbol" w:cs="Segoe UI Symbol"/>
          <w:sz w:val="28"/>
          <w:szCs w:val="28"/>
          <w:lang w:val="en-AE"/>
        </w:rPr>
        <w:t>✔</w:t>
      </w:r>
      <w:r w:rsidRPr="0028707F">
        <w:rPr>
          <w:sz w:val="28"/>
          <w:szCs w:val="28"/>
          <w:lang w:val="en-AE"/>
        </w:rPr>
        <w:t xml:space="preserve"> Multiple unit categories</w:t>
      </w:r>
      <w:r w:rsidRPr="0028707F">
        <w:rPr>
          <w:sz w:val="28"/>
          <w:szCs w:val="28"/>
          <w:lang w:val="en-AE"/>
        </w:rPr>
        <w:br/>
      </w:r>
      <w:r w:rsidRPr="0028707F">
        <w:rPr>
          <w:rFonts w:ascii="Segoe UI Symbol" w:hAnsi="Segoe UI Symbol" w:cs="Segoe UI Symbol"/>
          <w:sz w:val="28"/>
          <w:szCs w:val="28"/>
          <w:lang w:val="en-AE"/>
        </w:rPr>
        <w:t>✔</w:t>
      </w:r>
      <w:r w:rsidRPr="0028707F">
        <w:rPr>
          <w:sz w:val="28"/>
          <w:szCs w:val="28"/>
          <w:lang w:val="en-AE"/>
        </w:rPr>
        <w:t xml:space="preserve"> Real-time result display</w:t>
      </w:r>
    </w:p>
    <w:p w14:paraId="4FAAB1BA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pict w14:anchorId="3B19A675">
          <v:rect id="_x0000_i1128" style="width:0;height:1.5pt" o:hralign="center" o:hrstd="t" o:hr="t" fillcolor="#a0a0a0" stroked="f"/>
        </w:pict>
      </w:r>
    </w:p>
    <w:p w14:paraId="627114CB" w14:textId="351D5BCC" w:rsidR="0028707F" w:rsidRPr="0028707F" w:rsidRDefault="0028707F" w:rsidP="0028707F">
      <w:pPr>
        <w:rPr>
          <w:b/>
          <w:bCs/>
          <w:sz w:val="28"/>
          <w:szCs w:val="28"/>
          <w:lang w:val="en-AE"/>
        </w:rPr>
      </w:pPr>
      <w:r w:rsidRPr="0028707F">
        <w:rPr>
          <w:b/>
          <w:bCs/>
          <w:sz w:val="28"/>
          <w:szCs w:val="28"/>
          <w:lang w:val="en-AE"/>
        </w:rPr>
        <w:t xml:space="preserve"> Possible Improvements (Optional)</w:t>
      </w:r>
    </w:p>
    <w:p w14:paraId="2737A2FD" w14:textId="77777777" w:rsidR="0028707F" w:rsidRPr="0028707F" w:rsidRDefault="0028707F" w:rsidP="0028707F">
      <w:p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You can enhance by adding:</w:t>
      </w:r>
    </w:p>
    <w:p w14:paraId="1C748553" w14:textId="77777777" w:rsidR="0028707F" w:rsidRPr="0028707F" w:rsidRDefault="0028707F" w:rsidP="0028707F">
      <w:pPr>
        <w:numPr>
          <w:ilvl w:val="0"/>
          <w:numId w:val="29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Time conversion</w:t>
      </w:r>
    </w:p>
    <w:p w14:paraId="3D2B8A95" w14:textId="77777777" w:rsidR="0028707F" w:rsidRPr="0028707F" w:rsidRDefault="0028707F" w:rsidP="0028707F">
      <w:pPr>
        <w:numPr>
          <w:ilvl w:val="0"/>
          <w:numId w:val="29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Area conversion</w:t>
      </w:r>
    </w:p>
    <w:p w14:paraId="4A705044" w14:textId="77777777" w:rsidR="0028707F" w:rsidRPr="0028707F" w:rsidRDefault="0028707F" w:rsidP="0028707F">
      <w:pPr>
        <w:numPr>
          <w:ilvl w:val="0"/>
          <w:numId w:val="29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Currency converter</w:t>
      </w:r>
    </w:p>
    <w:p w14:paraId="51C42E3F" w14:textId="77777777" w:rsidR="0028707F" w:rsidRPr="0028707F" w:rsidRDefault="0028707F" w:rsidP="0028707F">
      <w:pPr>
        <w:numPr>
          <w:ilvl w:val="0"/>
          <w:numId w:val="29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Clear button</w:t>
      </w:r>
    </w:p>
    <w:p w14:paraId="6E2F1627" w14:textId="77777777" w:rsidR="0028707F" w:rsidRPr="0028707F" w:rsidRDefault="0028707F" w:rsidP="0028707F">
      <w:pPr>
        <w:numPr>
          <w:ilvl w:val="0"/>
          <w:numId w:val="29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Dark theme</w:t>
      </w:r>
    </w:p>
    <w:p w14:paraId="1F71CC42" w14:textId="77777777" w:rsidR="0028707F" w:rsidRPr="0028707F" w:rsidRDefault="0028707F" w:rsidP="0028707F">
      <w:pPr>
        <w:numPr>
          <w:ilvl w:val="0"/>
          <w:numId w:val="29"/>
        </w:numPr>
        <w:rPr>
          <w:sz w:val="28"/>
          <w:szCs w:val="28"/>
          <w:lang w:val="en-AE"/>
        </w:rPr>
      </w:pPr>
      <w:r w:rsidRPr="0028707F">
        <w:rPr>
          <w:sz w:val="28"/>
          <w:szCs w:val="28"/>
          <w:lang w:val="en-AE"/>
        </w:rPr>
        <w:t>Auto result update</w:t>
      </w:r>
    </w:p>
    <w:p w14:paraId="1214E83F" w14:textId="6BB5BDA4" w:rsidR="00195358" w:rsidRDefault="00195358">
      <w:pPr>
        <w:rPr>
          <w:sz w:val="28"/>
          <w:szCs w:val="28"/>
        </w:rPr>
      </w:pPr>
    </w:p>
    <w:p w14:paraId="7735662D" w14:textId="77777777" w:rsidR="00195358" w:rsidRDefault="00195358">
      <w:pPr>
        <w:rPr>
          <w:sz w:val="28"/>
          <w:szCs w:val="28"/>
        </w:rPr>
      </w:pPr>
    </w:p>
    <w:p w14:paraId="7CBD65FC" w14:textId="77777777" w:rsidR="00195358" w:rsidRDefault="00195358">
      <w:pPr>
        <w:rPr>
          <w:sz w:val="28"/>
          <w:szCs w:val="28"/>
        </w:rPr>
      </w:pPr>
    </w:p>
    <w:p w14:paraId="267E0827" w14:textId="77777777" w:rsidR="00195358" w:rsidRPr="00195358" w:rsidRDefault="00195358">
      <w:pPr>
        <w:rPr>
          <w:sz w:val="28"/>
          <w:szCs w:val="28"/>
        </w:rPr>
      </w:pPr>
    </w:p>
    <w:sectPr w:rsidR="00195358" w:rsidRPr="00195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55363D9"/>
    <w:multiLevelType w:val="multilevel"/>
    <w:tmpl w:val="6CF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FB81485"/>
    <w:multiLevelType w:val="multilevel"/>
    <w:tmpl w:val="DAB6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01A7D"/>
    <w:multiLevelType w:val="multilevel"/>
    <w:tmpl w:val="D1D8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2D02A2"/>
    <w:multiLevelType w:val="multilevel"/>
    <w:tmpl w:val="71B6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0A439DF"/>
    <w:multiLevelType w:val="multilevel"/>
    <w:tmpl w:val="A74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A7A2C"/>
    <w:multiLevelType w:val="multilevel"/>
    <w:tmpl w:val="63D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00423363">
    <w:abstractNumId w:val="23"/>
  </w:num>
  <w:num w:numId="2" w16cid:durableId="55589650">
    <w:abstractNumId w:val="13"/>
  </w:num>
  <w:num w:numId="3" w16cid:durableId="1859157274">
    <w:abstractNumId w:val="10"/>
  </w:num>
  <w:num w:numId="4" w16cid:durableId="1071346151">
    <w:abstractNumId w:val="27"/>
  </w:num>
  <w:num w:numId="5" w16cid:durableId="172108115">
    <w:abstractNumId w:val="14"/>
  </w:num>
  <w:num w:numId="6" w16cid:durableId="1855880527">
    <w:abstractNumId w:val="17"/>
  </w:num>
  <w:num w:numId="7" w16cid:durableId="150144727">
    <w:abstractNumId w:val="19"/>
  </w:num>
  <w:num w:numId="8" w16cid:durableId="1957251942">
    <w:abstractNumId w:val="9"/>
  </w:num>
  <w:num w:numId="9" w16cid:durableId="1557735873">
    <w:abstractNumId w:val="7"/>
  </w:num>
  <w:num w:numId="10" w16cid:durableId="362093195">
    <w:abstractNumId w:val="6"/>
  </w:num>
  <w:num w:numId="11" w16cid:durableId="1006789652">
    <w:abstractNumId w:val="5"/>
  </w:num>
  <w:num w:numId="12" w16cid:durableId="1931768191">
    <w:abstractNumId w:val="4"/>
  </w:num>
  <w:num w:numId="13" w16cid:durableId="505751531">
    <w:abstractNumId w:val="8"/>
  </w:num>
  <w:num w:numId="14" w16cid:durableId="569464233">
    <w:abstractNumId w:val="3"/>
  </w:num>
  <w:num w:numId="15" w16cid:durableId="633949041">
    <w:abstractNumId w:val="2"/>
  </w:num>
  <w:num w:numId="16" w16cid:durableId="511840416">
    <w:abstractNumId w:val="1"/>
  </w:num>
  <w:num w:numId="17" w16cid:durableId="1757745137">
    <w:abstractNumId w:val="0"/>
  </w:num>
  <w:num w:numId="18" w16cid:durableId="1942641689">
    <w:abstractNumId w:val="15"/>
  </w:num>
  <w:num w:numId="19" w16cid:durableId="871579635">
    <w:abstractNumId w:val="16"/>
  </w:num>
  <w:num w:numId="20" w16cid:durableId="861481911">
    <w:abstractNumId w:val="24"/>
  </w:num>
  <w:num w:numId="21" w16cid:durableId="1064259124">
    <w:abstractNumId w:val="18"/>
  </w:num>
  <w:num w:numId="22" w16cid:durableId="245647661">
    <w:abstractNumId w:val="12"/>
  </w:num>
  <w:num w:numId="23" w16cid:durableId="1442796992">
    <w:abstractNumId w:val="28"/>
  </w:num>
  <w:num w:numId="24" w16cid:durableId="668363754">
    <w:abstractNumId w:val="20"/>
  </w:num>
  <w:num w:numId="25" w16cid:durableId="1248079247">
    <w:abstractNumId w:val="21"/>
  </w:num>
  <w:num w:numId="26" w16cid:durableId="3829171">
    <w:abstractNumId w:val="25"/>
  </w:num>
  <w:num w:numId="27" w16cid:durableId="1731532944">
    <w:abstractNumId w:val="22"/>
  </w:num>
  <w:num w:numId="28" w16cid:durableId="2097703181">
    <w:abstractNumId w:val="26"/>
  </w:num>
  <w:num w:numId="29" w16cid:durableId="1591691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58"/>
    <w:rsid w:val="00195358"/>
    <w:rsid w:val="0028707F"/>
    <w:rsid w:val="00645252"/>
    <w:rsid w:val="006D3D74"/>
    <w:rsid w:val="0083569A"/>
    <w:rsid w:val="00A9204E"/>
    <w:rsid w:val="00DF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3106"/>
  <w15:chartTrackingRefBased/>
  <w15:docId w15:val="{7BC426B6-981E-440F-B847-A295E789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Latitude%207410\AppData\Local\Microsoft\Office\16.0\DTS\en-AE%7b6F63B80E-C26A-40DC-848A-B757EC7FB39C%7d\%7bC672D61E-2725-4F16-B25F-7CDE898053F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{C672D61E-2725-4F16-B25F-7CDE898053FF}TF2de6fc23-48e8-448b-960e-1bdc6e9248ab4ef8d1ac_win32-7424dd8ab5ea</Template>
  <TotalTime>15</TotalTime>
  <Pages>10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kevi bharath</cp:lastModifiedBy>
  <cp:revision>1</cp:revision>
  <dcterms:created xsi:type="dcterms:W3CDTF">2026-02-25T11:02:00Z</dcterms:created>
  <dcterms:modified xsi:type="dcterms:W3CDTF">2026-02-25T11:17:00Z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