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87829" w14:textId="5CD44C53" w:rsidR="00A9204E" w:rsidRDefault="00377C5B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                       EXPERIMENT-1</w:t>
      </w:r>
    </w:p>
    <w:p w14:paraId="608651E7" w14:textId="77777777" w:rsidR="00377C5B" w:rsidRDefault="00377C5B">
      <w:pPr>
        <w:rPr>
          <w:sz w:val="36"/>
          <w:szCs w:val="36"/>
        </w:rPr>
      </w:pPr>
    </w:p>
    <w:p w14:paraId="0AD566FA" w14:textId="755730B0" w:rsidR="00377C5B" w:rsidRDefault="00377C5B">
      <w:pPr>
        <w:rPr>
          <w:sz w:val="36"/>
          <w:szCs w:val="36"/>
        </w:rPr>
      </w:pPr>
      <w:r>
        <w:rPr>
          <w:sz w:val="36"/>
          <w:szCs w:val="36"/>
        </w:rPr>
        <w:t>ROLL NO:240701262                               NAME:P.KEVINBHARATH</w:t>
      </w:r>
    </w:p>
    <w:p w14:paraId="1CB669AC" w14:textId="77777777" w:rsidR="00377C5B" w:rsidRDefault="00377C5B">
      <w:pPr>
        <w:rPr>
          <w:sz w:val="36"/>
          <w:szCs w:val="36"/>
        </w:rPr>
      </w:pPr>
    </w:p>
    <w:p w14:paraId="3DE19DE4" w14:textId="77777777" w:rsidR="00377C5B" w:rsidRDefault="00377C5B">
      <w:pPr>
        <w:rPr>
          <w:sz w:val="36"/>
          <w:szCs w:val="36"/>
        </w:rPr>
      </w:pPr>
    </w:p>
    <w:p w14:paraId="694938AA" w14:textId="77777777" w:rsidR="00377C5B" w:rsidRDefault="00377C5B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         USER INTERFACE AND DESIGN</w:t>
      </w:r>
    </w:p>
    <w:p w14:paraId="2B9E0294" w14:textId="77777777" w:rsidR="00377C5B" w:rsidRDefault="00377C5B">
      <w:pPr>
        <w:rPr>
          <w:sz w:val="36"/>
          <w:szCs w:val="36"/>
        </w:rPr>
      </w:pPr>
    </w:p>
    <w:p w14:paraId="0E7128FC" w14:textId="67DE220D" w:rsidR="00377C5B" w:rsidRDefault="00377C5B">
      <w:pPr>
        <w:rPr>
          <w:sz w:val="36"/>
          <w:szCs w:val="36"/>
        </w:rPr>
      </w:pPr>
      <w:r>
        <w:rPr>
          <w:sz w:val="36"/>
          <w:szCs w:val="36"/>
        </w:rPr>
        <w:t>BAD WEBSITE:</w:t>
      </w:r>
    </w:p>
    <w:p w14:paraId="3E7E9AB3" w14:textId="1C00E476" w:rsidR="00377C5B" w:rsidRDefault="00377C5B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5F39E65E" wp14:editId="571E7262">
            <wp:extent cx="5937250" cy="4629150"/>
            <wp:effectExtent l="0" t="0" r="6350" b="0"/>
            <wp:docPr id="138672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462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20FC7" w14:textId="77777777" w:rsidR="00377C5B" w:rsidRDefault="00377C5B">
      <w:pPr>
        <w:rPr>
          <w:sz w:val="36"/>
          <w:szCs w:val="36"/>
        </w:rPr>
      </w:pPr>
    </w:p>
    <w:p w14:paraId="4F773530" w14:textId="77777777" w:rsidR="00377C5B" w:rsidRDefault="00377C5B">
      <w:pPr>
        <w:rPr>
          <w:sz w:val="36"/>
          <w:szCs w:val="36"/>
        </w:rPr>
      </w:pPr>
    </w:p>
    <w:p w14:paraId="5C53961E" w14:textId="7CE8718E" w:rsidR="00377C5B" w:rsidRDefault="00377C5B">
      <w:pPr>
        <w:rPr>
          <w:sz w:val="36"/>
          <w:szCs w:val="36"/>
        </w:rPr>
      </w:pPr>
      <w:r>
        <w:rPr>
          <w:sz w:val="36"/>
          <w:szCs w:val="36"/>
        </w:rPr>
        <w:t>GOOD WEBSITE:</w:t>
      </w:r>
    </w:p>
    <w:p w14:paraId="25CFE9B0" w14:textId="77777777" w:rsidR="00377C5B" w:rsidRDefault="00377C5B">
      <w:pPr>
        <w:rPr>
          <w:sz w:val="36"/>
          <w:szCs w:val="36"/>
        </w:rPr>
      </w:pPr>
    </w:p>
    <w:p w14:paraId="540CF1CB" w14:textId="77777777" w:rsidR="00CF04F1" w:rsidRDefault="00377C5B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1CD5961C" wp14:editId="52758E65">
            <wp:extent cx="5930900" cy="3346450"/>
            <wp:effectExtent l="0" t="0" r="0" b="6350"/>
            <wp:docPr id="7298104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74E1A" w14:textId="469B6F63" w:rsidR="00377C5B" w:rsidRDefault="00377C5B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30DC3C58" wp14:editId="23BECD29">
            <wp:extent cx="5937250" cy="4527550"/>
            <wp:effectExtent l="0" t="0" r="6350" b="6350"/>
            <wp:docPr id="2658188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452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B6E1C" w14:textId="6545ECD4" w:rsidR="00377C5B" w:rsidRDefault="00CF04F1">
      <w:pPr>
        <w:rPr>
          <w:sz w:val="36"/>
          <w:szCs w:val="36"/>
        </w:rPr>
      </w:pPr>
      <w:r w:rsidRPr="00CF04F1">
        <w:rPr>
          <w:sz w:val="36"/>
          <w:szCs w:val="36"/>
        </w:rPr>
        <w:lastRenderedPageBreak/>
        <w:t>https://www.figma.com/design/QNwaxT3g95PPu0oebd0LAM/Untitled?node-id=0-1&amp;t=SXJs3Sakbcf5phlA-1</w:t>
      </w:r>
    </w:p>
    <w:p w14:paraId="320C0700" w14:textId="2C8BA0FA" w:rsidR="00377C5B" w:rsidRDefault="00377C5B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6A50D300" wp14:editId="0C4ACC48">
            <wp:extent cx="5937250" cy="4356100"/>
            <wp:effectExtent l="0" t="0" r="6350" b="6350"/>
            <wp:docPr id="8291833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435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41C8E" w14:textId="77777777" w:rsidR="008D0804" w:rsidRDefault="008D0804">
      <w:pPr>
        <w:rPr>
          <w:sz w:val="36"/>
          <w:szCs w:val="36"/>
        </w:rPr>
      </w:pPr>
    </w:p>
    <w:p w14:paraId="5A362B89" w14:textId="77777777" w:rsidR="008D0804" w:rsidRDefault="008D0804">
      <w:pPr>
        <w:rPr>
          <w:sz w:val="36"/>
          <w:szCs w:val="36"/>
        </w:rPr>
      </w:pPr>
    </w:p>
    <w:p w14:paraId="5FC17D1C" w14:textId="2E55A18B" w:rsidR="008D0804" w:rsidRPr="008D0804" w:rsidRDefault="008D0804" w:rsidP="008D0804">
      <w:pPr>
        <w:rPr>
          <w:b/>
          <w:bCs/>
          <w:sz w:val="36"/>
          <w:szCs w:val="36"/>
          <w:lang w:val="en-AE"/>
        </w:rPr>
      </w:pPr>
      <w:r w:rsidRPr="008D0804">
        <w:rPr>
          <w:b/>
          <w:bCs/>
          <w:sz w:val="36"/>
          <w:szCs w:val="36"/>
          <w:lang w:val="en-AE"/>
        </w:rPr>
        <w:t>Good Design (Example: Improved Sweet Stall Poster)</w:t>
      </w:r>
    </w:p>
    <w:p w14:paraId="1CE9801A" w14:textId="77777777" w:rsidR="008D0804" w:rsidRPr="008D0804" w:rsidRDefault="008D0804" w:rsidP="008D0804">
      <w:pPr>
        <w:rPr>
          <w:b/>
          <w:bCs/>
          <w:sz w:val="36"/>
          <w:szCs w:val="36"/>
          <w:lang w:val="en-AE"/>
        </w:rPr>
      </w:pPr>
      <w:r w:rsidRPr="008D0804">
        <w:rPr>
          <w:b/>
          <w:bCs/>
          <w:sz w:val="36"/>
          <w:szCs w:val="36"/>
          <w:lang w:val="en-AE"/>
        </w:rPr>
        <w:t>Features</w:t>
      </w:r>
    </w:p>
    <w:p w14:paraId="44E4329F" w14:textId="77777777" w:rsidR="008D0804" w:rsidRPr="008D0804" w:rsidRDefault="008D0804" w:rsidP="008D0804">
      <w:pPr>
        <w:rPr>
          <w:sz w:val="36"/>
          <w:szCs w:val="36"/>
          <w:lang w:val="en-AE"/>
        </w:rPr>
      </w:pPr>
      <w:r w:rsidRPr="008D0804">
        <w:rPr>
          <w:rFonts w:ascii="Segoe UI Symbol" w:hAnsi="Segoe UI Symbol" w:cs="Segoe UI Symbol"/>
          <w:sz w:val="36"/>
          <w:szCs w:val="36"/>
          <w:lang w:val="en-AE"/>
        </w:rPr>
        <w:t>✔</w:t>
      </w:r>
      <w:r w:rsidRPr="008D0804">
        <w:rPr>
          <w:sz w:val="36"/>
          <w:szCs w:val="36"/>
          <w:lang w:val="en-AE"/>
        </w:rPr>
        <w:t xml:space="preserve"> Clear shop name at top</w:t>
      </w:r>
      <w:r w:rsidRPr="008D0804">
        <w:rPr>
          <w:sz w:val="36"/>
          <w:szCs w:val="36"/>
          <w:lang w:val="en-AE"/>
        </w:rPr>
        <w:br/>
      </w:r>
      <w:r w:rsidRPr="008D0804">
        <w:rPr>
          <w:rFonts w:ascii="Segoe UI Symbol" w:hAnsi="Segoe UI Symbol" w:cs="Segoe UI Symbol"/>
          <w:sz w:val="36"/>
          <w:szCs w:val="36"/>
          <w:lang w:val="en-AE"/>
        </w:rPr>
        <w:t>✔</w:t>
      </w:r>
      <w:r w:rsidRPr="008D0804">
        <w:rPr>
          <w:sz w:val="36"/>
          <w:szCs w:val="36"/>
          <w:lang w:val="en-AE"/>
        </w:rPr>
        <w:t xml:space="preserve"> Limited </w:t>
      </w:r>
      <w:proofErr w:type="spellStart"/>
      <w:r w:rsidRPr="008D0804">
        <w:rPr>
          <w:sz w:val="36"/>
          <w:szCs w:val="36"/>
          <w:lang w:val="en-AE"/>
        </w:rPr>
        <w:t>color</w:t>
      </w:r>
      <w:proofErr w:type="spellEnd"/>
      <w:r w:rsidRPr="008D0804">
        <w:rPr>
          <w:sz w:val="36"/>
          <w:szCs w:val="36"/>
          <w:lang w:val="en-AE"/>
        </w:rPr>
        <w:t xml:space="preserve"> palette (2</w:t>
      </w:r>
      <w:r w:rsidRPr="008D0804">
        <w:rPr>
          <w:rFonts w:ascii="Calibri" w:hAnsi="Calibri" w:cs="Calibri"/>
          <w:sz w:val="36"/>
          <w:szCs w:val="36"/>
          <w:lang w:val="en-AE"/>
        </w:rPr>
        <w:t>–</w:t>
      </w:r>
      <w:r w:rsidRPr="008D0804">
        <w:rPr>
          <w:sz w:val="36"/>
          <w:szCs w:val="36"/>
          <w:lang w:val="en-AE"/>
        </w:rPr>
        <w:t xml:space="preserve">3 matching </w:t>
      </w:r>
      <w:proofErr w:type="spellStart"/>
      <w:r w:rsidRPr="008D0804">
        <w:rPr>
          <w:sz w:val="36"/>
          <w:szCs w:val="36"/>
          <w:lang w:val="en-AE"/>
        </w:rPr>
        <w:t>colors</w:t>
      </w:r>
      <w:proofErr w:type="spellEnd"/>
      <w:r w:rsidRPr="008D0804">
        <w:rPr>
          <w:sz w:val="36"/>
          <w:szCs w:val="36"/>
          <w:lang w:val="en-AE"/>
        </w:rPr>
        <w:t>)</w:t>
      </w:r>
      <w:r w:rsidRPr="008D0804">
        <w:rPr>
          <w:sz w:val="36"/>
          <w:szCs w:val="36"/>
          <w:lang w:val="en-AE"/>
        </w:rPr>
        <w:br/>
      </w:r>
      <w:r w:rsidRPr="008D0804">
        <w:rPr>
          <w:rFonts w:ascii="Segoe UI Symbol" w:hAnsi="Segoe UI Symbol" w:cs="Segoe UI Symbol"/>
          <w:sz w:val="36"/>
          <w:szCs w:val="36"/>
          <w:lang w:val="en-AE"/>
        </w:rPr>
        <w:t>✔</w:t>
      </w:r>
      <w:r w:rsidRPr="008D0804">
        <w:rPr>
          <w:sz w:val="36"/>
          <w:szCs w:val="36"/>
          <w:lang w:val="en-AE"/>
        </w:rPr>
        <w:t xml:space="preserve"> High-quality sweet images</w:t>
      </w:r>
      <w:r w:rsidRPr="008D0804">
        <w:rPr>
          <w:sz w:val="36"/>
          <w:szCs w:val="36"/>
          <w:lang w:val="en-AE"/>
        </w:rPr>
        <w:br/>
      </w:r>
      <w:r w:rsidRPr="008D0804">
        <w:rPr>
          <w:rFonts w:ascii="Segoe UI Symbol" w:hAnsi="Segoe UI Symbol" w:cs="Segoe UI Symbol"/>
          <w:sz w:val="36"/>
          <w:szCs w:val="36"/>
          <w:lang w:val="en-AE"/>
        </w:rPr>
        <w:t>✔</w:t>
      </w:r>
      <w:r w:rsidRPr="008D0804">
        <w:rPr>
          <w:sz w:val="36"/>
          <w:szCs w:val="36"/>
          <w:lang w:val="en-AE"/>
        </w:rPr>
        <w:t xml:space="preserve"> Proper spacing and alignment</w:t>
      </w:r>
      <w:r w:rsidRPr="008D0804">
        <w:rPr>
          <w:sz w:val="36"/>
          <w:szCs w:val="36"/>
          <w:lang w:val="en-AE"/>
        </w:rPr>
        <w:br/>
      </w:r>
      <w:r w:rsidRPr="008D0804">
        <w:rPr>
          <w:rFonts w:ascii="Segoe UI Symbol" w:hAnsi="Segoe UI Symbol" w:cs="Segoe UI Symbol"/>
          <w:sz w:val="36"/>
          <w:szCs w:val="36"/>
          <w:lang w:val="en-AE"/>
        </w:rPr>
        <w:t>✔</w:t>
      </w:r>
      <w:r w:rsidRPr="008D0804">
        <w:rPr>
          <w:sz w:val="36"/>
          <w:szCs w:val="36"/>
          <w:lang w:val="en-AE"/>
        </w:rPr>
        <w:t xml:space="preserve"> Easy-to-read font</w:t>
      </w:r>
      <w:r w:rsidRPr="008D0804">
        <w:rPr>
          <w:sz w:val="36"/>
          <w:szCs w:val="36"/>
          <w:lang w:val="en-AE"/>
        </w:rPr>
        <w:br/>
      </w:r>
      <w:r w:rsidRPr="008D0804">
        <w:rPr>
          <w:rFonts w:ascii="Segoe UI Symbol" w:hAnsi="Segoe UI Symbol" w:cs="Segoe UI Symbol"/>
          <w:sz w:val="36"/>
          <w:szCs w:val="36"/>
          <w:lang w:val="en-AE"/>
        </w:rPr>
        <w:t>✔</w:t>
      </w:r>
      <w:r w:rsidRPr="008D0804">
        <w:rPr>
          <w:sz w:val="36"/>
          <w:szCs w:val="36"/>
          <w:lang w:val="en-AE"/>
        </w:rPr>
        <w:t xml:space="preserve"> Offer highlighted clearly</w:t>
      </w:r>
      <w:r w:rsidRPr="008D0804">
        <w:rPr>
          <w:sz w:val="36"/>
          <w:szCs w:val="36"/>
          <w:lang w:val="en-AE"/>
        </w:rPr>
        <w:br/>
      </w:r>
      <w:r w:rsidRPr="008D0804">
        <w:rPr>
          <w:rFonts w:ascii="Segoe UI Symbol" w:hAnsi="Segoe UI Symbol" w:cs="Segoe UI Symbol"/>
          <w:sz w:val="36"/>
          <w:szCs w:val="36"/>
          <w:lang w:val="en-AE"/>
        </w:rPr>
        <w:t>✔</w:t>
      </w:r>
      <w:r w:rsidRPr="008D0804">
        <w:rPr>
          <w:sz w:val="36"/>
          <w:szCs w:val="36"/>
          <w:lang w:val="en-AE"/>
        </w:rPr>
        <w:t xml:space="preserve"> Contact number visible</w:t>
      </w:r>
    </w:p>
    <w:p w14:paraId="0176DB0D" w14:textId="77777777" w:rsidR="008D0804" w:rsidRPr="008D0804" w:rsidRDefault="008D0804" w:rsidP="008D0804">
      <w:pPr>
        <w:rPr>
          <w:b/>
          <w:bCs/>
          <w:sz w:val="36"/>
          <w:szCs w:val="36"/>
          <w:lang w:val="en-AE"/>
        </w:rPr>
      </w:pPr>
      <w:r w:rsidRPr="008D0804">
        <w:rPr>
          <w:b/>
          <w:bCs/>
          <w:sz w:val="36"/>
          <w:szCs w:val="36"/>
          <w:lang w:val="en-AE"/>
        </w:rPr>
        <w:lastRenderedPageBreak/>
        <w:t>Why it is good</w:t>
      </w:r>
    </w:p>
    <w:p w14:paraId="47BE3AAB" w14:textId="77777777" w:rsidR="008D0804" w:rsidRPr="008D0804" w:rsidRDefault="008D0804" w:rsidP="008D0804">
      <w:pPr>
        <w:numPr>
          <w:ilvl w:val="0"/>
          <w:numId w:val="24"/>
        </w:numPr>
        <w:rPr>
          <w:sz w:val="36"/>
          <w:szCs w:val="36"/>
          <w:lang w:val="en-AE"/>
        </w:rPr>
      </w:pPr>
      <w:r w:rsidRPr="008D0804">
        <w:rPr>
          <w:sz w:val="36"/>
          <w:szCs w:val="36"/>
          <w:lang w:val="en-AE"/>
        </w:rPr>
        <w:t>Easy to understand in 5 seconds</w:t>
      </w:r>
    </w:p>
    <w:p w14:paraId="67DD8DC2" w14:textId="77777777" w:rsidR="008D0804" w:rsidRPr="008D0804" w:rsidRDefault="008D0804" w:rsidP="008D0804">
      <w:pPr>
        <w:numPr>
          <w:ilvl w:val="0"/>
          <w:numId w:val="24"/>
        </w:numPr>
        <w:rPr>
          <w:sz w:val="36"/>
          <w:szCs w:val="36"/>
          <w:lang w:val="en-AE"/>
        </w:rPr>
      </w:pPr>
      <w:r w:rsidRPr="008D0804">
        <w:rPr>
          <w:sz w:val="36"/>
          <w:szCs w:val="36"/>
          <w:lang w:val="en-AE"/>
        </w:rPr>
        <w:t>Professional look</w:t>
      </w:r>
    </w:p>
    <w:p w14:paraId="39943666" w14:textId="77777777" w:rsidR="008D0804" w:rsidRPr="008D0804" w:rsidRDefault="008D0804" w:rsidP="008D0804">
      <w:pPr>
        <w:numPr>
          <w:ilvl w:val="0"/>
          <w:numId w:val="24"/>
        </w:numPr>
        <w:rPr>
          <w:sz w:val="36"/>
          <w:szCs w:val="36"/>
          <w:lang w:val="en-AE"/>
        </w:rPr>
      </w:pPr>
      <w:r w:rsidRPr="008D0804">
        <w:rPr>
          <w:sz w:val="36"/>
          <w:szCs w:val="36"/>
          <w:lang w:val="en-AE"/>
        </w:rPr>
        <w:t>Attractive to customers</w:t>
      </w:r>
    </w:p>
    <w:p w14:paraId="05F7C89D" w14:textId="77777777" w:rsidR="008D0804" w:rsidRPr="008D0804" w:rsidRDefault="008D0804" w:rsidP="008D0804">
      <w:pPr>
        <w:numPr>
          <w:ilvl w:val="0"/>
          <w:numId w:val="24"/>
        </w:numPr>
        <w:rPr>
          <w:sz w:val="36"/>
          <w:szCs w:val="36"/>
          <w:lang w:val="en-AE"/>
        </w:rPr>
      </w:pPr>
      <w:r w:rsidRPr="008D0804">
        <w:rPr>
          <w:sz w:val="36"/>
          <w:szCs w:val="36"/>
          <w:lang w:val="en-AE"/>
        </w:rPr>
        <w:t>Improves sales chances</w:t>
      </w:r>
    </w:p>
    <w:p w14:paraId="0DD7F58C" w14:textId="77777777" w:rsidR="008D0804" w:rsidRPr="008D0804" w:rsidRDefault="008D0804" w:rsidP="008D0804">
      <w:pPr>
        <w:rPr>
          <w:b/>
          <w:bCs/>
          <w:sz w:val="36"/>
          <w:szCs w:val="36"/>
          <w:lang w:val="en-AE"/>
        </w:rPr>
      </w:pPr>
      <w:r w:rsidRPr="008D0804">
        <w:rPr>
          <w:b/>
          <w:bCs/>
          <w:sz w:val="36"/>
          <w:szCs w:val="36"/>
          <w:lang w:val="en-AE"/>
        </w:rPr>
        <w:t>Result</w:t>
      </w:r>
    </w:p>
    <w:p w14:paraId="30F3AC6A" w14:textId="1AA0B19C" w:rsidR="008D0804" w:rsidRPr="008D0804" w:rsidRDefault="008D0804" w:rsidP="008D0804">
      <w:pPr>
        <w:rPr>
          <w:sz w:val="36"/>
          <w:szCs w:val="36"/>
          <w:lang w:val="en-AE"/>
        </w:rPr>
      </w:pPr>
      <w:r>
        <w:rPr>
          <w:rFonts w:ascii="Segoe UI Emoji" w:hAnsi="Segoe UI Emoji" w:cs="Segoe UI Emoji"/>
          <w:sz w:val="36"/>
          <w:szCs w:val="36"/>
          <w:lang w:val="en-AE"/>
        </w:rPr>
        <w:t xml:space="preserve"> </w:t>
      </w:r>
      <w:r w:rsidRPr="008D0804">
        <w:rPr>
          <w:sz w:val="36"/>
          <w:szCs w:val="36"/>
          <w:lang w:val="en-AE"/>
        </w:rPr>
        <w:t xml:space="preserve"> Customers quickly notice </w:t>
      </w:r>
      <w:r w:rsidRPr="008D0804">
        <w:rPr>
          <w:b/>
          <w:bCs/>
          <w:sz w:val="36"/>
          <w:szCs w:val="36"/>
          <w:lang w:val="en-AE"/>
        </w:rPr>
        <w:t>Diwali Offer – 25% Discount</w:t>
      </w:r>
      <w:r w:rsidRPr="008D0804">
        <w:rPr>
          <w:sz w:val="36"/>
          <w:szCs w:val="36"/>
          <w:lang w:val="en-AE"/>
        </w:rPr>
        <w:t> and contact details.</w:t>
      </w:r>
    </w:p>
    <w:p w14:paraId="0F2A2CF6" w14:textId="77777777" w:rsidR="008D0804" w:rsidRPr="008D0804" w:rsidRDefault="00000000" w:rsidP="008D0804">
      <w:pPr>
        <w:rPr>
          <w:sz w:val="36"/>
          <w:szCs w:val="36"/>
          <w:lang w:val="en-AE"/>
        </w:rPr>
      </w:pPr>
      <w:r>
        <w:rPr>
          <w:sz w:val="36"/>
          <w:szCs w:val="36"/>
          <w:lang w:val="en-AE"/>
        </w:rPr>
        <w:pict w14:anchorId="5D92B1F2">
          <v:rect id="_x0000_i1025" style="width:0;height:0" o:hralign="center" o:hrstd="t" o:hr="t" fillcolor="#a0a0a0" stroked="f"/>
        </w:pict>
      </w:r>
    </w:p>
    <w:p w14:paraId="600B93A9" w14:textId="26231E86" w:rsidR="008D0804" w:rsidRPr="008D0804" w:rsidRDefault="008D0804" w:rsidP="008D0804">
      <w:pPr>
        <w:rPr>
          <w:b/>
          <w:bCs/>
          <w:sz w:val="36"/>
          <w:szCs w:val="36"/>
          <w:lang w:val="en-AE"/>
        </w:rPr>
      </w:pPr>
      <w:r w:rsidRPr="008D0804">
        <w:rPr>
          <w:b/>
          <w:bCs/>
          <w:sz w:val="36"/>
          <w:szCs w:val="36"/>
          <w:lang w:val="en-AE"/>
        </w:rPr>
        <w:t xml:space="preserve"> Bad Design (Example: Poor Poster)</w:t>
      </w:r>
    </w:p>
    <w:p w14:paraId="372CA05F" w14:textId="77777777" w:rsidR="008D0804" w:rsidRPr="008D0804" w:rsidRDefault="008D0804" w:rsidP="008D0804">
      <w:pPr>
        <w:rPr>
          <w:b/>
          <w:bCs/>
          <w:sz w:val="36"/>
          <w:szCs w:val="36"/>
          <w:lang w:val="en-AE"/>
        </w:rPr>
      </w:pPr>
      <w:r w:rsidRPr="008D0804">
        <w:rPr>
          <w:b/>
          <w:bCs/>
          <w:sz w:val="36"/>
          <w:szCs w:val="36"/>
          <w:lang w:val="en-AE"/>
        </w:rPr>
        <w:t>Features</w:t>
      </w:r>
    </w:p>
    <w:p w14:paraId="46113E85" w14:textId="77777777" w:rsidR="008D0804" w:rsidRPr="008D0804" w:rsidRDefault="008D0804" w:rsidP="008D0804">
      <w:pPr>
        <w:rPr>
          <w:sz w:val="36"/>
          <w:szCs w:val="36"/>
          <w:lang w:val="en-AE"/>
        </w:rPr>
      </w:pPr>
      <w:r w:rsidRPr="008D0804">
        <w:rPr>
          <w:rFonts w:ascii="Segoe UI Symbol" w:hAnsi="Segoe UI Symbol" w:cs="Segoe UI Symbol"/>
          <w:sz w:val="36"/>
          <w:szCs w:val="36"/>
          <w:lang w:val="en-AE"/>
        </w:rPr>
        <w:t>✖</w:t>
      </w:r>
      <w:r w:rsidRPr="008D0804">
        <w:rPr>
          <w:sz w:val="36"/>
          <w:szCs w:val="36"/>
          <w:lang w:val="en-AE"/>
        </w:rPr>
        <w:t xml:space="preserve"> Too many bright </w:t>
      </w:r>
      <w:proofErr w:type="spellStart"/>
      <w:r w:rsidRPr="008D0804">
        <w:rPr>
          <w:sz w:val="36"/>
          <w:szCs w:val="36"/>
          <w:lang w:val="en-AE"/>
        </w:rPr>
        <w:t>colors</w:t>
      </w:r>
      <w:proofErr w:type="spellEnd"/>
      <w:r w:rsidRPr="008D0804">
        <w:rPr>
          <w:sz w:val="36"/>
          <w:szCs w:val="36"/>
          <w:lang w:val="en-AE"/>
        </w:rPr>
        <w:br/>
      </w:r>
      <w:r w:rsidRPr="008D0804">
        <w:rPr>
          <w:rFonts w:ascii="Segoe UI Symbol" w:hAnsi="Segoe UI Symbol" w:cs="Segoe UI Symbol"/>
          <w:sz w:val="36"/>
          <w:szCs w:val="36"/>
          <w:lang w:val="en-AE"/>
        </w:rPr>
        <w:t>✖</w:t>
      </w:r>
      <w:r w:rsidRPr="008D0804">
        <w:rPr>
          <w:sz w:val="36"/>
          <w:szCs w:val="36"/>
          <w:lang w:val="en-AE"/>
        </w:rPr>
        <w:t xml:space="preserve"> Cluttered images</w:t>
      </w:r>
      <w:r w:rsidRPr="008D0804">
        <w:rPr>
          <w:sz w:val="36"/>
          <w:szCs w:val="36"/>
          <w:lang w:val="en-AE"/>
        </w:rPr>
        <w:br/>
      </w:r>
      <w:r w:rsidRPr="008D0804">
        <w:rPr>
          <w:rFonts w:ascii="Segoe UI Symbol" w:hAnsi="Segoe UI Symbol" w:cs="Segoe UI Symbol"/>
          <w:sz w:val="36"/>
          <w:szCs w:val="36"/>
          <w:lang w:val="en-AE"/>
        </w:rPr>
        <w:t>✖</w:t>
      </w:r>
      <w:r w:rsidRPr="008D0804">
        <w:rPr>
          <w:sz w:val="36"/>
          <w:szCs w:val="36"/>
          <w:lang w:val="en-AE"/>
        </w:rPr>
        <w:t xml:space="preserve"> Small or unreadable text</w:t>
      </w:r>
      <w:r w:rsidRPr="008D0804">
        <w:rPr>
          <w:sz w:val="36"/>
          <w:szCs w:val="36"/>
          <w:lang w:val="en-AE"/>
        </w:rPr>
        <w:br/>
      </w:r>
      <w:r w:rsidRPr="008D0804">
        <w:rPr>
          <w:rFonts w:ascii="Segoe UI Symbol" w:hAnsi="Segoe UI Symbol" w:cs="Segoe UI Symbol"/>
          <w:sz w:val="36"/>
          <w:szCs w:val="36"/>
          <w:lang w:val="en-AE"/>
        </w:rPr>
        <w:t>✖</w:t>
      </w:r>
      <w:r w:rsidRPr="008D0804">
        <w:rPr>
          <w:sz w:val="36"/>
          <w:szCs w:val="36"/>
          <w:lang w:val="en-AE"/>
        </w:rPr>
        <w:t xml:space="preserve"> No proper alignment</w:t>
      </w:r>
      <w:r w:rsidRPr="008D0804">
        <w:rPr>
          <w:sz w:val="36"/>
          <w:szCs w:val="36"/>
          <w:lang w:val="en-AE"/>
        </w:rPr>
        <w:br/>
      </w:r>
      <w:r w:rsidRPr="008D0804">
        <w:rPr>
          <w:rFonts w:ascii="Segoe UI Symbol" w:hAnsi="Segoe UI Symbol" w:cs="Segoe UI Symbol"/>
          <w:sz w:val="36"/>
          <w:szCs w:val="36"/>
          <w:lang w:val="en-AE"/>
        </w:rPr>
        <w:t>✖</w:t>
      </w:r>
      <w:r w:rsidRPr="008D0804">
        <w:rPr>
          <w:sz w:val="36"/>
          <w:szCs w:val="36"/>
          <w:lang w:val="en-AE"/>
        </w:rPr>
        <w:t xml:space="preserve"> Different fonts everywhere</w:t>
      </w:r>
      <w:r w:rsidRPr="008D0804">
        <w:rPr>
          <w:sz w:val="36"/>
          <w:szCs w:val="36"/>
          <w:lang w:val="en-AE"/>
        </w:rPr>
        <w:br/>
      </w:r>
      <w:r w:rsidRPr="008D0804">
        <w:rPr>
          <w:rFonts w:ascii="Segoe UI Symbol" w:hAnsi="Segoe UI Symbol" w:cs="Segoe UI Symbol"/>
          <w:sz w:val="36"/>
          <w:szCs w:val="36"/>
          <w:lang w:val="en-AE"/>
        </w:rPr>
        <w:t>✖</w:t>
      </w:r>
      <w:r w:rsidRPr="008D0804">
        <w:rPr>
          <w:sz w:val="36"/>
          <w:szCs w:val="36"/>
          <w:lang w:val="en-AE"/>
        </w:rPr>
        <w:t xml:space="preserve"> Offer hidden or unclear</w:t>
      </w:r>
      <w:r w:rsidRPr="008D0804">
        <w:rPr>
          <w:sz w:val="36"/>
          <w:szCs w:val="36"/>
          <w:lang w:val="en-AE"/>
        </w:rPr>
        <w:br/>
      </w:r>
      <w:r w:rsidRPr="008D0804">
        <w:rPr>
          <w:rFonts w:ascii="Segoe UI Symbol" w:hAnsi="Segoe UI Symbol" w:cs="Segoe UI Symbol"/>
          <w:sz w:val="36"/>
          <w:szCs w:val="36"/>
          <w:lang w:val="en-AE"/>
        </w:rPr>
        <w:t>✖</w:t>
      </w:r>
      <w:r w:rsidRPr="008D0804">
        <w:rPr>
          <w:sz w:val="36"/>
          <w:szCs w:val="36"/>
          <w:lang w:val="en-AE"/>
        </w:rPr>
        <w:t xml:space="preserve"> Too much information</w:t>
      </w:r>
    </w:p>
    <w:p w14:paraId="1E983E46" w14:textId="77777777" w:rsidR="008D0804" w:rsidRPr="008D0804" w:rsidRDefault="008D0804" w:rsidP="008D0804">
      <w:pPr>
        <w:rPr>
          <w:b/>
          <w:bCs/>
          <w:sz w:val="36"/>
          <w:szCs w:val="36"/>
          <w:lang w:val="en-AE"/>
        </w:rPr>
      </w:pPr>
      <w:r w:rsidRPr="008D0804">
        <w:rPr>
          <w:b/>
          <w:bCs/>
          <w:sz w:val="36"/>
          <w:szCs w:val="36"/>
          <w:lang w:val="en-AE"/>
        </w:rPr>
        <w:t>Why it is bad</w:t>
      </w:r>
    </w:p>
    <w:p w14:paraId="5199C19F" w14:textId="77777777" w:rsidR="008D0804" w:rsidRPr="008D0804" w:rsidRDefault="008D0804" w:rsidP="008D0804">
      <w:pPr>
        <w:numPr>
          <w:ilvl w:val="0"/>
          <w:numId w:val="25"/>
        </w:numPr>
        <w:rPr>
          <w:sz w:val="36"/>
          <w:szCs w:val="36"/>
          <w:lang w:val="en-AE"/>
        </w:rPr>
      </w:pPr>
      <w:r w:rsidRPr="008D0804">
        <w:rPr>
          <w:sz w:val="36"/>
          <w:szCs w:val="36"/>
          <w:lang w:val="en-AE"/>
        </w:rPr>
        <w:t>Confusing layout</w:t>
      </w:r>
    </w:p>
    <w:p w14:paraId="12A5C176" w14:textId="77777777" w:rsidR="008D0804" w:rsidRPr="008D0804" w:rsidRDefault="008D0804" w:rsidP="008D0804">
      <w:pPr>
        <w:numPr>
          <w:ilvl w:val="0"/>
          <w:numId w:val="25"/>
        </w:numPr>
        <w:rPr>
          <w:sz w:val="36"/>
          <w:szCs w:val="36"/>
          <w:lang w:val="en-AE"/>
        </w:rPr>
      </w:pPr>
      <w:r w:rsidRPr="008D0804">
        <w:rPr>
          <w:sz w:val="36"/>
          <w:szCs w:val="36"/>
          <w:lang w:val="en-AE"/>
        </w:rPr>
        <w:t>Hard to read</w:t>
      </w:r>
    </w:p>
    <w:p w14:paraId="7BFB9764" w14:textId="77777777" w:rsidR="008D0804" w:rsidRPr="008D0804" w:rsidRDefault="008D0804" w:rsidP="008D0804">
      <w:pPr>
        <w:numPr>
          <w:ilvl w:val="0"/>
          <w:numId w:val="25"/>
        </w:numPr>
        <w:rPr>
          <w:sz w:val="36"/>
          <w:szCs w:val="36"/>
          <w:lang w:val="en-AE"/>
        </w:rPr>
      </w:pPr>
      <w:r w:rsidRPr="008D0804">
        <w:rPr>
          <w:sz w:val="36"/>
          <w:szCs w:val="36"/>
          <w:lang w:val="en-AE"/>
        </w:rPr>
        <w:t>Looks unprofessional</w:t>
      </w:r>
    </w:p>
    <w:p w14:paraId="7DEBDB20" w14:textId="77777777" w:rsidR="008D0804" w:rsidRPr="008D0804" w:rsidRDefault="008D0804" w:rsidP="008D0804">
      <w:pPr>
        <w:numPr>
          <w:ilvl w:val="0"/>
          <w:numId w:val="25"/>
        </w:numPr>
        <w:rPr>
          <w:sz w:val="36"/>
          <w:szCs w:val="36"/>
          <w:lang w:val="en-AE"/>
        </w:rPr>
      </w:pPr>
      <w:r w:rsidRPr="008D0804">
        <w:rPr>
          <w:sz w:val="36"/>
          <w:szCs w:val="36"/>
          <w:lang w:val="en-AE"/>
        </w:rPr>
        <w:t>Customers lose interest</w:t>
      </w:r>
    </w:p>
    <w:p w14:paraId="5C4247F2" w14:textId="77777777" w:rsidR="008D0804" w:rsidRPr="008D0804" w:rsidRDefault="008D0804" w:rsidP="008D0804">
      <w:pPr>
        <w:rPr>
          <w:b/>
          <w:bCs/>
          <w:sz w:val="36"/>
          <w:szCs w:val="36"/>
          <w:lang w:val="en-AE"/>
        </w:rPr>
      </w:pPr>
      <w:r w:rsidRPr="008D0804">
        <w:rPr>
          <w:b/>
          <w:bCs/>
          <w:sz w:val="36"/>
          <w:szCs w:val="36"/>
          <w:lang w:val="en-AE"/>
        </w:rPr>
        <w:t>Result</w:t>
      </w:r>
    </w:p>
    <w:p w14:paraId="75CEE959" w14:textId="2C56CA08" w:rsidR="008D0804" w:rsidRPr="008D0804" w:rsidRDefault="008D0804" w:rsidP="008D0804">
      <w:pPr>
        <w:rPr>
          <w:sz w:val="36"/>
          <w:szCs w:val="36"/>
          <w:lang w:val="en-AE"/>
        </w:rPr>
      </w:pPr>
      <w:r w:rsidRPr="008D0804">
        <w:rPr>
          <w:sz w:val="36"/>
          <w:szCs w:val="36"/>
          <w:lang w:val="en-AE"/>
        </w:rPr>
        <w:t xml:space="preserve"> Customers ignore the poster and miss the offer.</w:t>
      </w:r>
    </w:p>
    <w:p w14:paraId="54DC90B8" w14:textId="77777777" w:rsidR="008D0804" w:rsidRDefault="008D0804">
      <w:pPr>
        <w:rPr>
          <w:sz w:val="36"/>
          <w:szCs w:val="36"/>
        </w:rPr>
      </w:pPr>
    </w:p>
    <w:p w14:paraId="6DE38A9E" w14:textId="77777777" w:rsidR="008D0804" w:rsidRDefault="008D0804">
      <w:pPr>
        <w:rPr>
          <w:sz w:val="36"/>
          <w:szCs w:val="36"/>
        </w:rPr>
      </w:pPr>
    </w:p>
    <w:p w14:paraId="22B9C3C3" w14:textId="77777777" w:rsidR="008D0804" w:rsidRDefault="008D0804">
      <w:pPr>
        <w:rPr>
          <w:sz w:val="36"/>
          <w:szCs w:val="36"/>
        </w:rPr>
      </w:pPr>
    </w:p>
    <w:p w14:paraId="1AF2CC28" w14:textId="77777777" w:rsidR="008D0804" w:rsidRDefault="008D0804">
      <w:pPr>
        <w:rPr>
          <w:sz w:val="36"/>
          <w:szCs w:val="36"/>
        </w:rPr>
      </w:pPr>
    </w:p>
    <w:p w14:paraId="571FB644" w14:textId="2783D07B" w:rsidR="008D0804" w:rsidRDefault="008D0804">
      <w:pPr>
        <w:rPr>
          <w:sz w:val="36"/>
          <w:szCs w:val="36"/>
        </w:rPr>
      </w:pPr>
      <w:r>
        <w:rPr>
          <w:sz w:val="36"/>
          <w:szCs w:val="36"/>
        </w:rPr>
        <w:t>___________________________________________________</w:t>
      </w:r>
    </w:p>
    <w:p w14:paraId="7906B0C0" w14:textId="77777777" w:rsidR="008D0804" w:rsidRDefault="008D0804">
      <w:pPr>
        <w:rPr>
          <w:sz w:val="36"/>
          <w:szCs w:val="36"/>
        </w:rPr>
      </w:pPr>
    </w:p>
    <w:p w14:paraId="7D80EC3C" w14:textId="2E3BDCE0" w:rsidR="008D0804" w:rsidRPr="008D0804" w:rsidRDefault="008D0804" w:rsidP="008D0804">
      <w:pPr>
        <w:rPr>
          <w:b/>
          <w:bCs/>
          <w:sz w:val="36"/>
          <w:szCs w:val="36"/>
          <w:lang w:val="en-AE"/>
        </w:rPr>
      </w:pPr>
      <w:r w:rsidRPr="008D0804">
        <w:rPr>
          <w:b/>
          <w:bCs/>
          <w:sz w:val="36"/>
          <w:szCs w:val="36"/>
          <w:lang w:val="en-AE"/>
        </w:rPr>
        <w:t xml:space="preserve"> Comparison Table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92"/>
        <w:gridCol w:w="3402"/>
        <w:gridCol w:w="3091"/>
      </w:tblGrid>
      <w:tr w:rsidR="008D0804" w:rsidRPr="008D0804" w14:paraId="0DB81D6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5F3C217" w14:textId="77777777" w:rsidR="008D0804" w:rsidRPr="008D0804" w:rsidRDefault="008D0804" w:rsidP="008D0804">
            <w:pPr>
              <w:rPr>
                <w:b/>
                <w:bCs/>
                <w:sz w:val="36"/>
                <w:szCs w:val="36"/>
                <w:lang w:val="en-AE"/>
              </w:rPr>
            </w:pPr>
            <w:r w:rsidRPr="008D0804">
              <w:rPr>
                <w:b/>
                <w:bCs/>
                <w:sz w:val="36"/>
                <w:szCs w:val="36"/>
                <w:lang w:val="en-AE"/>
              </w:rPr>
              <w:t>Factor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0369D5C9" w14:textId="77777777" w:rsidR="008D0804" w:rsidRPr="008D0804" w:rsidRDefault="008D0804" w:rsidP="008D0804">
            <w:pPr>
              <w:rPr>
                <w:b/>
                <w:bCs/>
                <w:sz w:val="36"/>
                <w:szCs w:val="36"/>
                <w:lang w:val="en-AE"/>
              </w:rPr>
            </w:pPr>
            <w:r w:rsidRPr="008D0804">
              <w:rPr>
                <w:b/>
                <w:bCs/>
                <w:sz w:val="36"/>
                <w:szCs w:val="36"/>
                <w:lang w:val="en-AE"/>
              </w:rPr>
              <w:t>Good Design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E3B22F1" w14:textId="77777777" w:rsidR="008D0804" w:rsidRPr="008D0804" w:rsidRDefault="008D0804" w:rsidP="008D0804">
            <w:pPr>
              <w:rPr>
                <w:b/>
                <w:bCs/>
                <w:sz w:val="36"/>
                <w:szCs w:val="36"/>
                <w:lang w:val="en-AE"/>
              </w:rPr>
            </w:pPr>
            <w:r w:rsidRPr="008D0804">
              <w:rPr>
                <w:b/>
                <w:bCs/>
                <w:sz w:val="36"/>
                <w:szCs w:val="36"/>
                <w:lang w:val="en-AE"/>
              </w:rPr>
              <w:t>Bad Design</w:t>
            </w:r>
          </w:p>
        </w:tc>
      </w:tr>
      <w:tr w:rsidR="008D0804" w:rsidRPr="008D0804" w14:paraId="4309032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B4C54C0" w14:textId="77777777" w:rsidR="008D0804" w:rsidRPr="008D0804" w:rsidRDefault="008D0804" w:rsidP="008D0804">
            <w:pPr>
              <w:rPr>
                <w:sz w:val="36"/>
                <w:szCs w:val="36"/>
                <w:lang w:val="en-AE"/>
              </w:rPr>
            </w:pPr>
            <w:proofErr w:type="spellStart"/>
            <w:r w:rsidRPr="008D0804">
              <w:rPr>
                <w:sz w:val="36"/>
                <w:szCs w:val="36"/>
                <w:lang w:val="en-AE"/>
              </w:rPr>
              <w:t>Colors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6A5C3844" w14:textId="77777777" w:rsidR="008D0804" w:rsidRPr="008D0804" w:rsidRDefault="008D0804" w:rsidP="008D0804">
            <w:pPr>
              <w:rPr>
                <w:sz w:val="36"/>
                <w:szCs w:val="36"/>
                <w:lang w:val="en-AE"/>
              </w:rPr>
            </w:pPr>
            <w:r w:rsidRPr="008D0804">
              <w:rPr>
                <w:sz w:val="36"/>
                <w:szCs w:val="36"/>
                <w:lang w:val="en-AE"/>
              </w:rPr>
              <w:t>Limited &amp; matching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EE785E8" w14:textId="77777777" w:rsidR="008D0804" w:rsidRPr="008D0804" w:rsidRDefault="008D0804" w:rsidP="008D0804">
            <w:pPr>
              <w:rPr>
                <w:sz w:val="36"/>
                <w:szCs w:val="36"/>
                <w:lang w:val="en-AE"/>
              </w:rPr>
            </w:pPr>
            <w:r w:rsidRPr="008D0804">
              <w:rPr>
                <w:sz w:val="36"/>
                <w:szCs w:val="36"/>
                <w:lang w:val="en-AE"/>
              </w:rPr>
              <w:t>Too many &amp; harsh</w:t>
            </w:r>
          </w:p>
        </w:tc>
      </w:tr>
      <w:tr w:rsidR="008D0804" w:rsidRPr="008D0804" w14:paraId="3E8E3FE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BC9C78E" w14:textId="77777777" w:rsidR="008D0804" w:rsidRPr="008D0804" w:rsidRDefault="008D0804" w:rsidP="008D0804">
            <w:pPr>
              <w:rPr>
                <w:sz w:val="36"/>
                <w:szCs w:val="36"/>
                <w:lang w:val="en-AE"/>
              </w:rPr>
            </w:pPr>
            <w:r w:rsidRPr="008D0804">
              <w:rPr>
                <w:sz w:val="36"/>
                <w:szCs w:val="36"/>
                <w:lang w:val="en-AE"/>
              </w:rPr>
              <w:t>Fonts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16F95FC4" w14:textId="77777777" w:rsidR="008D0804" w:rsidRPr="008D0804" w:rsidRDefault="008D0804" w:rsidP="008D0804">
            <w:pPr>
              <w:rPr>
                <w:sz w:val="36"/>
                <w:szCs w:val="36"/>
                <w:lang w:val="en-AE"/>
              </w:rPr>
            </w:pPr>
            <w:r w:rsidRPr="008D0804">
              <w:rPr>
                <w:sz w:val="36"/>
                <w:szCs w:val="36"/>
                <w:lang w:val="en-AE"/>
              </w:rPr>
              <w:t>1–2 clean fonts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7DB991F" w14:textId="77777777" w:rsidR="008D0804" w:rsidRPr="008D0804" w:rsidRDefault="008D0804" w:rsidP="008D0804">
            <w:pPr>
              <w:rPr>
                <w:sz w:val="36"/>
                <w:szCs w:val="36"/>
                <w:lang w:val="en-AE"/>
              </w:rPr>
            </w:pPr>
            <w:r w:rsidRPr="008D0804">
              <w:rPr>
                <w:sz w:val="36"/>
                <w:szCs w:val="36"/>
                <w:lang w:val="en-AE"/>
              </w:rPr>
              <w:t>Many random fonts</w:t>
            </w:r>
          </w:p>
        </w:tc>
      </w:tr>
      <w:tr w:rsidR="008D0804" w:rsidRPr="008D0804" w14:paraId="023B148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2378F75" w14:textId="77777777" w:rsidR="008D0804" w:rsidRPr="008D0804" w:rsidRDefault="008D0804" w:rsidP="008D0804">
            <w:pPr>
              <w:rPr>
                <w:sz w:val="36"/>
                <w:szCs w:val="36"/>
                <w:lang w:val="en-AE"/>
              </w:rPr>
            </w:pPr>
            <w:r w:rsidRPr="008D0804">
              <w:rPr>
                <w:sz w:val="36"/>
                <w:szCs w:val="36"/>
                <w:lang w:val="en-AE"/>
              </w:rPr>
              <w:t>Layout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58878153" w14:textId="77777777" w:rsidR="008D0804" w:rsidRPr="008D0804" w:rsidRDefault="008D0804" w:rsidP="008D0804">
            <w:pPr>
              <w:rPr>
                <w:sz w:val="36"/>
                <w:szCs w:val="36"/>
                <w:lang w:val="en-AE"/>
              </w:rPr>
            </w:pPr>
            <w:r w:rsidRPr="008D0804">
              <w:rPr>
                <w:sz w:val="36"/>
                <w:szCs w:val="36"/>
                <w:lang w:val="en-AE"/>
              </w:rPr>
              <w:t>Organized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17936E0" w14:textId="77777777" w:rsidR="008D0804" w:rsidRPr="008D0804" w:rsidRDefault="008D0804" w:rsidP="008D0804">
            <w:pPr>
              <w:rPr>
                <w:sz w:val="36"/>
                <w:szCs w:val="36"/>
                <w:lang w:val="en-AE"/>
              </w:rPr>
            </w:pPr>
            <w:r w:rsidRPr="008D0804">
              <w:rPr>
                <w:sz w:val="36"/>
                <w:szCs w:val="36"/>
                <w:lang w:val="en-AE"/>
              </w:rPr>
              <w:t>Messy</w:t>
            </w:r>
          </w:p>
        </w:tc>
      </w:tr>
      <w:tr w:rsidR="008D0804" w:rsidRPr="008D0804" w14:paraId="09ED769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F8F6120" w14:textId="77777777" w:rsidR="008D0804" w:rsidRPr="008D0804" w:rsidRDefault="008D0804" w:rsidP="008D0804">
            <w:pPr>
              <w:rPr>
                <w:sz w:val="36"/>
                <w:szCs w:val="36"/>
                <w:lang w:val="en-AE"/>
              </w:rPr>
            </w:pPr>
            <w:r w:rsidRPr="008D0804">
              <w:rPr>
                <w:sz w:val="36"/>
                <w:szCs w:val="36"/>
                <w:lang w:val="en-AE"/>
              </w:rPr>
              <w:t>Images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2A8DD98D" w14:textId="77777777" w:rsidR="008D0804" w:rsidRPr="008D0804" w:rsidRDefault="008D0804" w:rsidP="008D0804">
            <w:pPr>
              <w:rPr>
                <w:sz w:val="36"/>
                <w:szCs w:val="36"/>
                <w:lang w:val="en-AE"/>
              </w:rPr>
            </w:pPr>
            <w:r w:rsidRPr="008D0804">
              <w:rPr>
                <w:sz w:val="36"/>
                <w:szCs w:val="36"/>
                <w:lang w:val="en-AE"/>
              </w:rPr>
              <w:t>Clear &amp; few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EDFC74C" w14:textId="77777777" w:rsidR="008D0804" w:rsidRPr="008D0804" w:rsidRDefault="008D0804" w:rsidP="008D0804">
            <w:pPr>
              <w:rPr>
                <w:sz w:val="36"/>
                <w:szCs w:val="36"/>
                <w:lang w:val="en-AE"/>
              </w:rPr>
            </w:pPr>
            <w:r w:rsidRPr="008D0804">
              <w:rPr>
                <w:sz w:val="36"/>
                <w:szCs w:val="36"/>
                <w:lang w:val="en-AE"/>
              </w:rPr>
              <w:t>Crowded</w:t>
            </w:r>
          </w:p>
        </w:tc>
      </w:tr>
      <w:tr w:rsidR="008D0804" w:rsidRPr="008D0804" w14:paraId="33819FA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5EC543A" w14:textId="77777777" w:rsidR="008D0804" w:rsidRPr="008D0804" w:rsidRDefault="008D0804" w:rsidP="008D0804">
            <w:pPr>
              <w:rPr>
                <w:sz w:val="36"/>
                <w:szCs w:val="36"/>
                <w:lang w:val="en-AE"/>
              </w:rPr>
            </w:pPr>
            <w:r w:rsidRPr="008D0804">
              <w:rPr>
                <w:sz w:val="36"/>
                <w:szCs w:val="36"/>
                <w:lang w:val="en-AE"/>
              </w:rPr>
              <w:t>Message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06682431" w14:textId="77777777" w:rsidR="008D0804" w:rsidRPr="008D0804" w:rsidRDefault="008D0804" w:rsidP="008D0804">
            <w:pPr>
              <w:rPr>
                <w:sz w:val="36"/>
                <w:szCs w:val="36"/>
                <w:lang w:val="en-AE"/>
              </w:rPr>
            </w:pPr>
            <w:r w:rsidRPr="008D0804">
              <w:rPr>
                <w:sz w:val="36"/>
                <w:szCs w:val="36"/>
                <w:lang w:val="en-AE"/>
              </w:rPr>
              <w:t>Simple &amp; clear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4412DA9" w14:textId="77777777" w:rsidR="008D0804" w:rsidRPr="008D0804" w:rsidRDefault="008D0804" w:rsidP="008D0804">
            <w:pPr>
              <w:rPr>
                <w:sz w:val="36"/>
                <w:szCs w:val="36"/>
                <w:lang w:val="en-AE"/>
              </w:rPr>
            </w:pPr>
            <w:r w:rsidRPr="008D0804">
              <w:rPr>
                <w:sz w:val="36"/>
                <w:szCs w:val="36"/>
                <w:lang w:val="en-AE"/>
              </w:rPr>
              <w:t>Confusing</w:t>
            </w:r>
          </w:p>
        </w:tc>
      </w:tr>
      <w:tr w:rsidR="008D0804" w:rsidRPr="008D0804" w14:paraId="16923BC6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0ED5F1A1" w14:textId="77777777" w:rsidR="008D0804" w:rsidRPr="008D0804" w:rsidRDefault="008D0804" w:rsidP="008D0804">
            <w:pPr>
              <w:rPr>
                <w:sz w:val="36"/>
                <w:szCs w:val="36"/>
                <w:lang w:val="en-AE"/>
              </w:rPr>
            </w:pPr>
            <w:r w:rsidRPr="008D0804">
              <w:rPr>
                <w:sz w:val="36"/>
                <w:szCs w:val="36"/>
                <w:lang w:val="en-AE"/>
              </w:rPr>
              <w:t>Attraction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40A376EB" w14:textId="77777777" w:rsidR="008D0804" w:rsidRPr="008D0804" w:rsidRDefault="008D0804" w:rsidP="008D0804">
            <w:pPr>
              <w:rPr>
                <w:sz w:val="36"/>
                <w:szCs w:val="36"/>
                <w:lang w:val="en-AE"/>
              </w:rPr>
            </w:pPr>
            <w:r w:rsidRPr="008D0804">
              <w:rPr>
                <w:sz w:val="36"/>
                <w:szCs w:val="36"/>
                <w:lang w:val="en-AE"/>
              </w:rPr>
              <w:t>High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5A15EF82" w14:textId="77777777" w:rsidR="008D0804" w:rsidRPr="008D0804" w:rsidRDefault="008D0804" w:rsidP="008D0804">
            <w:pPr>
              <w:rPr>
                <w:sz w:val="36"/>
                <w:szCs w:val="36"/>
                <w:lang w:val="en-AE"/>
              </w:rPr>
            </w:pPr>
            <w:r w:rsidRPr="008D0804">
              <w:rPr>
                <w:sz w:val="36"/>
                <w:szCs w:val="36"/>
                <w:lang w:val="en-AE"/>
              </w:rPr>
              <w:t>Low</w:t>
            </w:r>
          </w:p>
        </w:tc>
      </w:tr>
    </w:tbl>
    <w:p w14:paraId="739B1A13" w14:textId="77777777" w:rsidR="008D0804" w:rsidRDefault="008D0804">
      <w:pPr>
        <w:rPr>
          <w:sz w:val="36"/>
          <w:szCs w:val="36"/>
        </w:rPr>
      </w:pPr>
    </w:p>
    <w:p w14:paraId="7F3A41ED" w14:textId="77777777" w:rsidR="008D0804" w:rsidRDefault="008D0804">
      <w:pPr>
        <w:rPr>
          <w:sz w:val="36"/>
          <w:szCs w:val="36"/>
        </w:rPr>
      </w:pPr>
    </w:p>
    <w:p w14:paraId="2E075A8A" w14:textId="04B02B48" w:rsidR="008D0804" w:rsidRPr="008D0804" w:rsidRDefault="008D0804" w:rsidP="008D0804">
      <w:pPr>
        <w:rPr>
          <w:b/>
          <w:bCs/>
          <w:sz w:val="36"/>
          <w:szCs w:val="36"/>
          <w:lang w:val="en-AE"/>
        </w:rPr>
      </w:pPr>
      <w:r w:rsidRPr="008D0804">
        <w:rPr>
          <w:b/>
          <w:bCs/>
          <w:sz w:val="36"/>
          <w:szCs w:val="36"/>
          <w:lang w:val="en-AE"/>
        </w:rPr>
        <w:t xml:space="preserve"> Conclusion</w:t>
      </w:r>
    </w:p>
    <w:p w14:paraId="6B291C00" w14:textId="77777777" w:rsidR="008D0804" w:rsidRPr="008D0804" w:rsidRDefault="008D0804" w:rsidP="008D0804">
      <w:pPr>
        <w:rPr>
          <w:sz w:val="36"/>
          <w:szCs w:val="36"/>
          <w:lang w:val="en-AE"/>
        </w:rPr>
      </w:pPr>
      <w:r w:rsidRPr="008D0804">
        <w:rPr>
          <w:sz w:val="36"/>
          <w:szCs w:val="36"/>
          <w:lang w:val="en-AE"/>
        </w:rPr>
        <w:t>Good design improves:</w:t>
      </w:r>
    </w:p>
    <w:p w14:paraId="23240ADC" w14:textId="77777777" w:rsidR="008D0804" w:rsidRPr="008D0804" w:rsidRDefault="008D0804" w:rsidP="008D0804">
      <w:pPr>
        <w:numPr>
          <w:ilvl w:val="0"/>
          <w:numId w:val="26"/>
        </w:numPr>
        <w:rPr>
          <w:sz w:val="36"/>
          <w:szCs w:val="36"/>
          <w:lang w:val="en-AE"/>
        </w:rPr>
      </w:pPr>
      <w:r w:rsidRPr="008D0804">
        <w:rPr>
          <w:sz w:val="36"/>
          <w:szCs w:val="36"/>
          <w:lang w:val="en-AE"/>
        </w:rPr>
        <w:t>Visibility</w:t>
      </w:r>
    </w:p>
    <w:p w14:paraId="38C17243" w14:textId="77777777" w:rsidR="008D0804" w:rsidRPr="008D0804" w:rsidRDefault="008D0804" w:rsidP="008D0804">
      <w:pPr>
        <w:numPr>
          <w:ilvl w:val="0"/>
          <w:numId w:val="26"/>
        </w:numPr>
        <w:rPr>
          <w:sz w:val="36"/>
          <w:szCs w:val="36"/>
          <w:lang w:val="en-AE"/>
        </w:rPr>
      </w:pPr>
      <w:r w:rsidRPr="008D0804">
        <w:rPr>
          <w:sz w:val="36"/>
          <w:szCs w:val="36"/>
          <w:lang w:val="en-AE"/>
        </w:rPr>
        <w:t>Communication</w:t>
      </w:r>
    </w:p>
    <w:p w14:paraId="70495418" w14:textId="77777777" w:rsidR="008D0804" w:rsidRPr="008D0804" w:rsidRDefault="008D0804" w:rsidP="008D0804">
      <w:pPr>
        <w:numPr>
          <w:ilvl w:val="0"/>
          <w:numId w:val="26"/>
        </w:numPr>
        <w:rPr>
          <w:sz w:val="36"/>
          <w:szCs w:val="36"/>
          <w:lang w:val="en-AE"/>
        </w:rPr>
      </w:pPr>
      <w:r w:rsidRPr="008D0804">
        <w:rPr>
          <w:sz w:val="36"/>
          <w:szCs w:val="36"/>
          <w:lang w:val="en-AE"/>
        </w:rPr>
        <w:t>Customer engagement</w:t>
      </w:r>
    </w:p>
    <w:p w14:paraId="482C222A" w14:textId="77777777" w:rsidR="008D0804" w:rsidRPr="008D0804" w:rsidRDefault="008D0804" w:rsidP="008D0804">
      <w:pPr>
        <w:numPr>
          <w:ilvl w:val="0"/>
          <w:numId w:val="26"/>
        </w:numPr>
        <w:rPr>
          <w:sz w:val="36"/>
          <w:szCs w:val="36"/>
          <w:lang w:val="en-AE"/>
        </w:rPr>
      </w:pPr>
      <w:r w:rsidRPr="008D0804">
        <w:rPr>
          <w:sz w:val="36"/>
          <w:szCs w:val="36"/>
          <w:lang w:val="en-AE"/>
        </w:rPr>
        <w:t>Business sales</w:t>
      </w:r>
    </w:p>
    <w:p w14:paraId="6027926D" w14:textId="77777777" w:rsidR="008D0804" w:rsidRPr="008D0804" w:rsidRDefault="008D0804" w:rsidP="008D0804">
      <w:pPr>
        <w:rPr>
          <w:sz w:val="36"/>
          <w:szCs w:val="36"/>
          <w:lang w:val="en-AE"/>
        </w:rPr>
      </w:pPr>
      <w:r w:rsidRPr="008D0804">
        <w:rPr>
          <w:sz w:val="36"/>
          <w:szCs w:val="36"/>
          <w:lang w:val="en-AE"/>
        </w:rPr>
        <w:t>Bad design reduces readability and customer interest.</w:t>
      </w:r>
    </w:p>
    <w:p w14:paraId="16E78341" w14:textId="77777777" w:rsidR="008D0804" w:rsidRDefault="008D0804">
      <w:pPr>
        <w:rPr>
          <w:sz w:val="36"/>
          <w:szCs w:val="36"/>
        </w:rPr>
      </w:pPr>
    </w:p>
    <w:p w14:paraId="1DB2E717" w14:textId="77777777" w:rsidR="008D0804" w:rsidRDefault="008D0804">
      <w:pPr>
        <w:rPr>
          <w:sz w:val="36"/>
          <w:szCs w:val="36"/>
        </w:rPr>
      </w:pPr>
    </w:p>
    <w:p w14:paraId="194A7659" w14:textId="2FBE1B99" w:rsidR="008D0804" w:rsidRDefault="00CF04F1">
      <w:pPr>
        <w:rPr>
          <w:sz w:val="36"/>
          <w:szCs w:val="36"/>
        </w:rPr>
      </w:pPr>
      <w:r w:rsidRPr="00CF04F1">
        <w:rPr>
          <w:sz w:val="36"/>
          <w:szCs w:val="36"/>
        </w:rPr>
        <w:t>https://www.figma.com/design/QNwaxT3g95PPu0oebd0LAM/Untitled?node-id=0-1&amp;t=SXJs3Sakbcf5phlA-1</w:t>
      </w:r>
    </w:p>
    <w:p w14:paraId="32B65D67" w14:textId="77777777" w:rsidR="008D0804" w:rsidRDefault="008D0804">
      <w:pPr>
        <w:rPr>
          <w:sz w:val="36"/>
          <w:szCs w:val="36"/>
        </w:rPr>
      </w:pPr>
    </w:p>
    <w:p w14:paraId="7C4AD3D2" w14:textId="5B11FF36" w:rsidR="008D0804" w:rsidRPr="00377C5B" w:rsidRDefault="008D0804">
      <w:pPr>
        <w:rPr>
          <w:sz w:val="36"/>
          <w:szCs w:val="36"/>
        </w:rPr>
      </w:pPr>
      <w:r>
        <w:rPr>
          <w:sz w:val="36"/>
          <w:szCs w:val="36"/>
        </w:rPr>
        <w:t>____________________________________________________</w:t>
      </w:r>
    </w:p>
    <w:sectPr w:rsidR="008D0804" w:rsidRPr="00377C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F9CDD3" w14:textId="77777777" w:rsidR="006D4E8D" w:rsidRDefault="006D4E8D" w:rsidP="008D0804">
      <w:r>
        <w:separator/>
      </w:r>
    </w:p>
  </w:endnote>
  <w:endnote w:type="continuationSeparator" w:id="0">
    <w:p w14:paraId="75FA69D4" w14:textId="77777777" w:rsidR="006D4E8D" w:rsidRDefault="006D4E8D" w:rsidP="008D08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2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1E87C1" w14:textId="77777777" w:rsidR="006D4E8D" w:rsidRDefault="006D4E8D" w:rsidP="008D0804">
      <w:r>
        <w:separator/>
      </w:r>
    </w:p>
  </w:footnote>
  <w:footnote w:type="continuationSeparator" w:id="0">
    <w:p w14:paraId="23FF89A6" w14:textId="77777777" w:rsidR="006D4E8D" w:rsidRDefault="006D4E8D" w:rsidP="008D08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990173B"/>
    <w:multiLevelType w:val="multilevel"/>
    <w:tmpl w:val="AD762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8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4BC6730"/>
    <w:multiLevelType w:val="multilevel"/>
    <w:tmpl w:val="D9982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3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709A12A2"/>
    <w:multiLevelType w:val="multilevel"/>
    <w:tmpl w:val="29DAE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970934046">
    <w:abstractNumId w:val="21"/>
  </w:num>
  <w:num w:numId="2" w16cid:durableId="459497062">
    <w:abstractNumId w:val="12"/>
  </w:num>
  <w:num w:numId="3" w16cid:durableId="1224296911">
    <w:abstractNumId w:val="10"/>
  </w:num>
  <w:num w:numId="4" w16cid:durableId="1273168076">
    <w:abstractNumId w:val="23"/>
  </w:num>
  <w:num w:numId="5" w16cid:durableId="137918711">
    <w:abstractNumId w:val="13"/>
  </w:num>
  <w:num w:numId="6" w16cid:durableId="2096392600">
    <w:abstractNumId w:val="17"/>
  </w:num>
  <w:num w:numId="7" w16cid:durableId="1164273425">
    <w:abstractNumId w:val="19"/>
  </w:num>
  <w:num w:numId="8" w16cid:durableId="731006738">
    <w:abstractNumId w:val="9"/>
  </w:num>
  <w:num w:numId="9" w16cid:durableId="1934776215">
    <w:abstractNumId w:val="7"/>
  </w:num>
  <w:num w:numId="10" w16cid:durableId="1440223522">
    <w:abstractNumId w:val="6"/>
  </w:num>
  <w:num w:numId="11" w16cid:durableId="48115942">
    <w:abstractNumId w:val="5"/>
  </w:num>
  <w:num w:numId="12" w16cid:durableId="916135346">
    <w:abstractNumId w:val="4"/>
  </w:num>
  <w:num w:numId="13" w16cid:durableId="1541817311">
    <w:abstractNumId w:val="8"/>
  </w:num>
  <w:num w:numId="14" w16cid:durableId="1761020593">
    <w:abstractNumId w:val="3"/>
  </w:num>
  <w:num w:numId="15" w16cid:durableId="1016034336">
    <w:abstractNumId w:val="2"/>
  </w:num>
  <w:num w:numId="16" w16cid:durableId="556890646">
    <w:abstractNumId w:val="1"/>
  </w:num>
  <w:num w:numId="17" w16cid:durableId="1255474109">
    <w:abstractNumId w:val="0"/>
  </w:num>
  <w:num w:numId="18" w16cid:durableId="1200358483">
    <w:abstractNumId w:val="14"/>
  </w:num>
  <w:num w:numId="19" w16cid:durableId="1795060119">
    <w:abstractNumId w:val="15"/>
  </w:num>
  <w:num w:numId="20" w16cid:durableId="1851412434">
    <w:abstractNumId w:val="22"/>
  </w:num>
  <w:num w:numId="21" w16cid:durableId="989289531">
    <w:abstractNumId w:val="18"/>
  </w:num>
  <w:num w:numId="22" w16cid:durableId="1761368324">
    <w:abstractNumId w:val="11"/>
  </w:num>
  <w:num w:numId="23" w16cid:durableId="828250152">
    <w:abstractNumId w:val="25"/>
  </w:num>
  <w:num w:numId="24" w16cid:durableId="1664426295">
    <w:abstractNumId w:val="20"/>
  </w:num>
  <w:num w:numId="25" w16cid:durableId="873730252">
    <w:abstractNumId w:val="24"/>
  </w:num>
  <w:num w:numId="26" w16cid:durableId="56013702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C5B"/>
    <w:rsid w:val="001055EC"/>
    <w:rsid w:val="00377C5B"/>
    <w:rsid w:val="005309DC"/>
    <w:rsid w:val="00645252"/>
    <w:rsid w:val="006D3D74"/>
    <w:rsid w:val="006D4E8D"/>
    <w:rsid w:val="0083569A"/>
    <w:rsid w:val="008D0804"/>
    <w:rsid w:val="00A9204E"/>
    <w:rsid w:val="00B442C8"/>
    <w:rsid w:val="00CF0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502A3"/>
  <w15:chartTrackingRefBased/>
  <w15:docId w15:val="{F3005C09-C246-4355-892C-5B2802318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rsid w:val="006D3D74"/>
  </w:style>
  <w:style w:type="paragraph" w:styleId="Footer">
    <w:name w:val="footer"/>
    <w:basedOn w:val="Normal"/>
    <w:link w:val="FooterChar"/>
    <w:uiPriority w:val="99"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%20Latitude%207410\AppData\Local\Microsoft\Office\16.0\DTS\en-AE%7b6F63B80E-C26A-40DC-848A-B757EC7FB39C%7d\%7bC672D61E-2725-4F16-B25F-7CDE898053FF%7dTF2de6fc23-48e8-448b-960e-1bdc6e9248ab4ef8d1ac_win32-7424dd8ab5e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{C672D61E-2725-4F16-B25F-7CDE898053FF}TF2de6fc23-48e8-448b-960e-1bdc6e9248ab4ef8d1ac_win32-7424dd8ab5ea</Template>
  <TotalTime>25</TotalTime>
  <Pages>6</Pages>
  <Words>258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kevi bharath</cp:lastModifiedBy>
  <cp:revision>2</cp:revision>
  <dcterms:created xsi:type="dcterms:W3CDTF">2026-02-18T11:11:00Z</dcterms:created>
  <dcterms:modified xsi:type="dcterms:W3CDTF">2026-02-25T03:17:00Z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