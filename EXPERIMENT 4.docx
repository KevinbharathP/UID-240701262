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155A" w14:textId="1474E3C0" w:rsidR="00A9204E" w:rsidRDefault="00F946E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EXPERIMENT 4</w:t>
      </w:r>
    </w:p>
    <w:p w14:paraId="580F8309" w14:textId="77777777" w:rsidR="00F946E0" w:rsidRDefault="00F946E0">
      <w:pPr>
        <w:rPr>
          <w:sz w:val="28"/>
          <w:szCs w:val="28"/>
        </w:rPr>
      </w:pPr>
    </w:p>
    <w:p w14:paraId="62B2C32F" w14:textId="2BE2ECFD" w:rsidR="00F946E0" w:rsidRDefault="00F946E0">
      <w:pPr>
        <w:rPr>
          <w:sz w:val="28"/>
          <w:szCs w:val="28"/>
        </w:rPr>
      </w:pPr>
      <w:r>
        <w:rPr>
          <w:sz w:val="28"/>
          <w:szCs w:val="28"/>
        </w:rPr>
        <w:t>ROLL NUMBER:240701262                     NAME: KEVINBHARATH.P</w:t>
      </w:r>
    </w:p>
    <w:p w14:paraId="13814221" w14:textId="77777777" w:rsidR="00F946E0" w:rsidRDefault="00F946E0">
      <w:pPr>
        <w:rPr>
          <w:sz w:val="28"/>
          <w:szCs w:val="28"/>
        </w:rPr>
      </w:pPr>
    </w:p>
    <w:p w14:paraId="0B0B8C1B" w14:textId="77777777" w:rsidR="00F946E0" w:rsidRDefault="00F946E0">
      <w:pPr>
        <w:rPr>
          <w:sz w:val="28"/>
          <w:szCs w:val="28"/>
        </w:rPr>
      </w:pPr>
    </w:p>
    <w:p w14:paraId="11E2FD7B" w14:textId="77777777" w:rsidR="00F946E0" w:rsidRDefault="00F946E0">
      <w:pPr>
        <w:rPr>
          <w:sz w:val="28"/>
          <w:szCs w:val="28"/>
        </w:rPr>
      </w:pPr>
    </w:p>
    <w:p w14:paraId="788C88C3" w14:textId="2D88AE00" w:rsidR="00F946E0" w:rsidRDefault="00F946E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3797DC" wp14:editId="14FF9F23">
            <wp:extent cx="3418205" cy="6885940"/>
            <wp:effectExtent l="0" t="0" r="0" b="0"/>
            <wp:docPr id="18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68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E226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lastRenderedPageBreak/>
        <w:t xml:space="preserve">1. Home / Welcome Screen — </w:t>
      </w:r>
      <w:r w:rsidRPr="00F946E0">
        <w:rPr>
          <w:b/>
          <w:bCs/>
          <w:i/>
          <w:iCs/>
          <w:sz w:val="28"/>
          <w:szCs w:val="28"/>
          <w:lang w:val="en-AE"/>
        </w:rPr>
        <w:t>“Notes Here”</w:t>
      </w:r>
    </w:p>
    <w:p w14:paraId="62819442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Purpose:</w:t>
      </w:r>
      <w:r w:rsidRPr="00F946E0">
        <w:rPr>
          <w:sz w:val="28"/>
          <w:szCs w:val="28"/>
          <w:lang w:val="en-AE"/>
        </w:rPr>
        <w:br/>
        <w:t xml:space="preserve">This is the </w:t>
      </w:r>
      <w:r w:rsidRPr="00F946E0">
        <w:rPr>
          <w:b/>
          <w:bCs/>
          <w:sz w:val="28"/>
          <w:szCs w:val="28"/>
          <w:lang w:val="en-AE"/>
        </w:rPr>
        <w:t>landing page</w:t>
      </w:r>
      <w:r w:rsidRPr="00F946E0">
        <w:rPr>
          <w:sz w:val="28"/>
          <w:szCs w:val="28"/>
          <w:lang w:val="en-AE"/>
        </w:rPr>
        <w:t xml:space="preserve"> of the app.</w:t>
      </w:r>
    </w:p>
    <w:p w14:paraId="20219A9E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Main Elements</w:t>
      </w:r>
    </w:p>
    <w:p w14:paraId="443575CA" w14:textId="77777777" w:rsidR="00F946E0" w:rsidRPr="00F946E0" w:rsidRDefault="00F946E0" w:rsidP="00F946E0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App title: </w:t>
      </w:r>
      <w:r w:rsidRPr="00F946E0">
        <w:rPr>
          <w:b/>
          <w:bCs/>
          <w:sz w:val="28"/>
          <w:szCs w:val="28"/>
          <w:lang w:val="en-AE"/>
        </w:rPr>
        <w:t>Notes Here</w:t>
      </w:r>
    </w:p>
    <w:p w14:paraId="51F4B0C8" w14:textId="77777777" w:rsidR="00F946E0" w:rsidRPr="00F946E0" w:rsidRDefault="00F946E0" w:rsidP="00F946E0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Single </w:t>
      </w:r>
      <w:r w:rsidRPr="00F946E0">
        <w:rPr>
          <w:b/>
          <w:bCs/>
          <w:sz w:val="28"/>
          <w:szCs w:val="28"/>
          <w:lang w:val="en-AE"/>
        </w:rPr>
        <w:t>Login button</w:t>
      </w:r>
    </w:p>
    <w:p w14:paraId="332EBFCD" w14:textId="77777777" w:rsidR="00F946E0" w:rsidRPr="00F946E0" w:rsidRDefault="00F946E0" w:rsidP="00F946E0">
      <w:pPr>
        <w:numPr>
          <w:ilvl w:val="0"/>
          <w:numId w:val="24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Clean minimal design</w:t>
      </w:r>
    </w:p>
    <w:p w14:paraId="2380D877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Functionality</w:t>
      </w:r>
    </w:p>
    <w:p w14:paraId="20FD2187" w14:textId="77777777" w:rsidR="00F946E0" w:rsidRPr="00F946E0" w:rsidRDefault="00F946E0" w:rsidP="00F946E0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First screen users see after opening the app.</w:t>
      </w:r>
    </w:p>
    <w:p w14:paraId="29FBF8C8" w14:textId="77777777" w:rsidR="00F946E0" w:rsidRPr="00F946E0" w:rsidRDefault="00F946E0" w:rsidP="00F946E0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User taps </w:t>
      </w:r>
      <w:r w:rsidRPr="00F946E0">
        <w:rPr>
          <w:b/>
          <w:bCs/>
          <w:sz w:val="28"/>
          <w:szCs w:val="28"/>
          <w:lang w:val="en-AE"/>
        </w:rPr>
        <w:t>Login</w:t>
      </w:r>
      <w:r w:rsidRPr="00F946E0">
        <w:rPr>
          <w:sz w:val="28"/>
          <w:szCs w:val="28"/>
          <w:lang w:val="en-AE"/>
        </w:rPr>
        <w:t xml:space="preserve"> to continue.</w:t>
      </w:r>
    </w:p>
    <w:p w14:paraId="4283E819" w14:textId="77777777" w:rsidR="00F946E0" w:rsidRDefault="00F946E0" w:rsidP="00F946E0">
      <w:pPr>
        <w:numPr>
          <w:ilvl w:val="0"/>
          <w:numId w:val="25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Acts as an entry point before authentication.</w:t>
      </w:r>
    </w:p>
    <w:p w14:paraId="1AB38269" w14:textId="77777777" w:rsidR="00F946E0" w:rsidRPr="00F946E0" w:rsidRDefault="00F946E0" w:rsidP="00F946E0">
      <w:pPr>
        <w:rPr>
          <w:sz w:val="28"/>
          <w:szCs w:val="28"/>
          <w:lang w:val="en-AE"/>
        </w:rPr>
      </w:pPr>
    </w:p>
    <w:p w14:paraId="2BF1A700" w14:textId="77777777" w:rsidR="00F946E0" w:rsidRPr="00F946E0" w:rsidRDefault="00F946E0" w:rsidP="00F946E0">
      <w:pPr>
        <w:rPr>
          <w:sz w:val="28"/>
          <w:szCs w:val="28"/>
          <w:lang w:val="en-AE"/>
        </w:rPr>
      </w:pPr>
    </w:p>
    <w:p w14:paraId="56859B43" w14:textId="77777777" w:rsidR="00F946E0" w:rsidRDefault="00F946E0" w:rsidP="00F946E0">
      <w:pPr>
        <w:rPr>
          <w:sz w:val="28"/>
          <w:szCs w:val="28"/>
          <w:lang w:val="en-AE"/>
        </w:rPr>
      </w:pPr>
    </w:p>
    <w:p w14:paraId="1EBC07E3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 xml:space="preserve">2. Login Screen — </w:t>
      </w:r>
      <w:r w:rsidRPr="00F946E0">
        <w:rPr>
          <w:b/>
          <w:bCs/>
          <w:i/>
          <w:iCs/>
          <w:sz w:val="28"/>
          <w:szCs w:val="28"/>
          <w:lang w:val="en-AE"/>
        </w:rPr>
        <w:t>Sign In</w:t>
      </w:r>
    </w:p>
    <w:p w14:paraId="2E875407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Purpose:</w:t>
      </w:r>
      <w:r w:rsidRPr="00F946E0">
        <w:rPr>
          <w:sz w:val="28"/>
          <w:szCs w:val="28"/>
          <w:lang w:val="en-AE"/>
        </w:rPr>
        <w:br/>
        <w:t>Allows users to securely access their account.</w:t>
      </w:r>
    </w:p>
    <w:p w14:paraId="18AF4BBD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Main Components</w:t>
      </w:r>
    </w:p>
    <w:p w14:paraId="17F9582C" w14:textId="77777777" w:rsidR="00F946E0" w:rsidRPr="00F946E0" w:rsidRDefault="00F946E0" w:rsidP="00F946E0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User icon with security theme</w:t>
      </w:r>
    </w:p>
    <w:p w14:paraId="53B84089" w14:textId="77777777" w:rsidR="00F946E0" w:rsidRPr="00F946E0" w:rsidRDefault="00F946E0" w:rsidP="00F946E0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Username / Email field</w:t>
      </w:r>
    </w:p>
    <w:p w14:paraId="5E90BC95" w14:textId="77777777" w:rsidR="00F946E0" w:rsidRPr="00F946E0" w:rsidRDefault="00F946E0" w:rsidP="00F946E0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Password field</w:t>
      </w:r>
    </w:p>
    <w:p w14:paraId="719F80C9" w14:textId="77777777" w:rsidR="00F946E0" w:rsidRPr="00F946E0" w:rsidRDefault="00F946E0" w:rsidP="00F946E0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LOG IN button</w:t>
      </w:r>
    </w:p>
    <w:p w14:paraId="0F1C8500" w14:textId="77777777" w:rsidR="00F946E0" w:rsidRPr="00F946E0" w:rsidRDefault="00F946E0" w:rsidP="00F946E0">
      <w:pPr>
        <w:numPr>
          <w:ilvl w:val="0"/>
          <w:numId w:val="26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Options:</w:t>
      </w:r>
    </w:p>
    <w:p w14:paraId="54270CB8" w14:textId="77777777" w:rsidR="00F946E0" w:rsidRPr="00F946E0" w:rsidRDefault="00F946E0" w:rsidP="00F946E0">
      <w:pPr>
        <w:numPr>
          <w:ilvl w:val="1"/>
          <w:numId w:val="26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Forgot Password</w:t>
      </w:r>
    </w:p>
    <w:p w14:paraId="791FBFC3" w14:textId="77777777" w:rsidR="00F946E0" w:rsidRPr="00F946E0" w:rsidRDefault="00F946E0" w:rsidP="00F946E0">
      <w:pPr>
        <w:numPr>
          <w:ilvl w:val="1"/>
          <w:numId w:val="26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Create Account</w:t>
      </w:r>
    </w:p>
    <w:p w14:paraId="520CA2A3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Functionality</w:t>
      </w:r>
    </w:p>
    <w:p w14:paraId="49C8185D" w14:textId="77777777" w:rsidR="00F946E0" w:rsidRPr="00F946E0" w:rsidRDefault="00F946E0" w:rsidP="00F946E0">
      <w:pPr>
        <w:numPr>
          <w:ilvl w:val="0"/>
          <w:numId w:val="27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User enters credentials.</w:t>
      </w:r>
    </w:p>
    <w:p w14:paraId="1C5B76C3" w14:textId="77777777" w:rsidR="00F946E0" w:rsidRPr="00F946E0" w:rsidRDefault="00F946E0" w:rsidP="00F946E0">
      <w:pPr>
        <w:numPr>
          <w:ilvl w:val="0"/>
          <w:numId w:val="27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System validates login details.</w:t>
      </w:r>
    </w:p>
    <w:p w14:paraId="7BE7DB8C" w14:textId="77777777" w:rsidR="00F946E0" w:rsidRPr="00F946E0" w:rsidRDefault="00F946E0" w:rsidP="00F946E0">
      <w:pPr>
        <w:numPr>
          <w:ilvl w:val="0"/>
          <w:numId w:val="27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If authentication succeeds → next screen opens.</w:t>
      </w:r>
    </w:p>
    <w:p w14:paraId="08DE795B" w14:textId="486C4F4C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i/>
          <w:iCs/>
          <w:sz w:val="28"/>
          <w:szCs w:val="28"/>
          <w:lang w:val="en-AE"/>
        </w:rPr>
        <w:t>Navigation:</w:t>
      </w:r>
      <w:r w:rsidRPr="00F946E0">
        <w:rPr>
          <w:sz w:val="28"/>
          <w:szCs w:val="28"/>
          <w:lang w:val="en-AE"/>
        </w:rPr>
        <w:br/>
        <w:t>Login Screen → Subject &amp; Year Selection</w:t>
      </w:r>
    </w:p>
    <w:p w14:paraId="125B1D50" w14:textId="77777777" w:rsidR="00F946E0" w:rsidRDefault="00F946E0" w:rsidP="00F946E0">
      <w:pPr>
        <w:rPr>
          <w:sz w:val="28"/>
          <w:szCs w:val="28"/>
          <w:lang w:val="en-AE"/>
        </w:rPr>
      </w:pPr>
    </w:p>
    <w:p w14:paraId="668D68AC" w14:textId="77777777" w:rsidR="00F946E0" w:rsidRPr="00F946E0" w:rsidRDefault="00F946E0" w:rsidP="00F946E0">
      <w:pPr>
        <w:rPr>
          <w:sz w:val="28"/>
          <w:szCs w:val="28"/>
          <w:lang w:val="en-AE"/>
        </w:rPr>
      </w:pPr>
    </w:p>
    <w:p w14:paraId="596BDFF2" w14:textId="1E5F7C6C" w:rsidR="00F946E0" w:rsidRPr="00F946E0" w:rsidRDefault="00F946E0" w:rsidP="00F946E0">
      <w:pPr>
        <w:rPr>
          <w:sz w:val="28"/>
          <w:szCs w:val="28"/>
          <w:lang w:val="en-AE"/>
        </w:rPr>
      </w:pPr>
      <w:r>
        <w:rPr>
          <w:rFonts w:ascii="Segoe UI Emoji" w:hAnsi="Segoe UI Emoji" w:cs="Segoe UI Emoji"/>
          <w:noProof/>
          <w:sz w:val="28"/>
          <w:szCs w:val="28"/>
          <w:lang w:val="en-AE"/>
        </w:rPr>
        <w:lastRenderedPageBreak/>
        <w:drawing>
          <wp:inline distT="0" distB="0" distL="0" distR="0" wp14:anchorId="02FB3397" wp14:editId="761E8DE6">
            <wp:extent cx="3636645" cy="6885940"/>
            <wp:effectExtent l="0" t="0" r="1905" b="0"/>
            <wp:docPr id="119244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8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46E0">
        <w:rPr>
          <w:sz w:val="28"/>
          <w:szCs w:val="28"/>
          <w:lang w:val="en-AE"/>
        </w:rPr>
        <w:br/>
      </w:r>
    </w:p>
    <w:p w14:paraId="67A0CB1B" w14:textId="77777777" w:rsidR="00F946E0" w:rsidRDefault="00F946E0">
      <w:pPr>
        <w:rPr>
          <w:sz w:val="28"/>
          <w:szCs w:val="28"/>
        </w:rPr>
      </w:pPr>
    </w:p>
    <w:p w14:paraId="39E624D6" w14:textId="77777777" w:rsidR="00F946E0" w:rsidRDefault="00F946E0">
      <w:pPr>
        <w:rPr>
          <w:sz w:val="28"/>
          <w:szCs w:val="28"/>
        </w:rPr>
      </w:pPr>
    </w:p>
    <w:p w14:paraId="293E01A9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3. Subject &amp; Year Selection Screen</w:t>
      </w:r>
    </w:p>
    <w:p w14:paraId="4AD26C0A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Purpose:</w:t>
      </w:r>
      <w:r w:rsidRPr="00F946E0">
        <w:rPr>
          <w:sz w:val="28"/>
          <w:szCs w:val="28"/>
          <w:lang w:val="en-AE"/>
        </w:rPr>
        <w:br/>
        <w:t xml:space="preserve">Helps users choose </w:t>
      </w:r>
      <w:r w:rsidRPr="00F946E0">
        <w:rPr>
          <w:b/>
          <w:bCs/>
          <w:sz w:val="28"/>
          <w:szCs w:val="28"/>
          <w:lang w:val="en-AE"/>
        </w:rPr>
        <w:t>which notes</w:t>
      </w:r>
      <w:r w:rsidRPr="00F946E0">
        <w:rPr>
          <w:sz w:val="28"/>
          <w:szCs w:val="28"/>
          <w:lang w:val="en-AE"/>
        </w:rPr>
        <w:t xml:space="preserve"> they want.</w:t>
      </w:r>
    </w:p>
    <w:p w14:paraId="05878597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lastRenderedPageBreak/>
        <w:t>Main Options</w:t>
      </w:r>
    </w:p>
    <w:p w14:paraId="3B1CB00C" w14:textId="5103B5B0" w:rsidR="00F946E0" w:rsidRPr="00F946E0" w:rsidRDefault="00F946E0" w:rsidP="00F946E0">
      <w:pPr>
        <w:numPr>
          <w:ilvl w:val="0"/>
          <w:numId w:val="28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b/>
          <w:bCs/>
          <w:sz w:val="28"/>
          <w:szCs w:val="28"/>
          <w:lang w:val="en-AE"/>
        </w:rPr>
        <w:t>Subject Selection</w:t>
      </w:r>
    </w:p>
    <w:p w14:paraId="569A8D0E" w14:textId="77777777" w:rsidR="00F946E0" w:rsidRPr="00F946E0" w:rsidRDefault="00F946E0" w:rsidP="00F946E0">
      <w:pPr>
        <w:numPr>
          <w:ilvl w:val="1"/>
          <w:numId w:val="28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Choose course or subject (e.g., Physics, Maths, Programming)</w:t>
      </w:r>
    </w:p>
    <w:p w14:paraId="022243FB" w14:textId="7E2AF4F1" w:rsidR="00F946E0" w:rsidRPr="00F946E0" w:rsidRDefault="00F946E0" w:rsidP="00F946E0">
      <w:pPr>
        <w:numPr>
          <w:ilvl w:val="0"/>
          <w:numId w:val="28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b/>
          <w:bCs/>
          <w:sz w:val="28"/>
          <w:szCs w:val="28"/>
          <w:lang w:val="en-AE"/>
        </w:rPr>
        <w:t>Year Selection</w:t>
      </w:r>
    </w:p>
    <w:p w14:paraId="7796AB41" w14:textId="77777777" w:rsidR="00F946E0" w:rsidRPr="00F946E0" w:rsidRDefault="00F946E0" w:rsidP="00F946E0">
      <w:pPr>
        <w:numPr>
          <w:ilvl w:val="1"/>
          <w:numId w:val="28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Select academic year (e.g., 2024)</w:t>
      </w:r>
    </w:p>
    <w:p w14:paraId="6A34C9DC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Functionality</w:t>
      </w:r>
    </w:p>
    <w:p w14:paraId="0630E766" w14:textId="77777777" w:rsidR="00F946E0" w:rsidRPr="00F946E0" w:rsidRDefault="00F946E0" w:rsidP="00F946E0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Filters notes based on:</w:t>
      </w:r>
    </w:p>
    <w:p w14:paraId="1D29EBCE" w14:textId="77777777" w:rsidR="00F946E0" w:rsidRPr="00F946E0" w:rsidRDefault="00F946E0" w:rsidP="00F946E0">
      <w:pPr>
        <w:numPr>
          <w:ilvl w:val="1"/>
          <w:numId w:val="29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Subject</w:t>
      </w:r>
    </w:p>
    <w:p w14:paraId="6C47F6B4" w14:textId="77777777" w:rsidR="00F946E0" w:rsidRPr="00F946E0" w:rsidRDefault="00F946E0" w:rsidP="00F946E0">
      <w:pPr>
        <w:numPr>
          <w:ilvl w:val="1"/>
          <w:numId w:val="29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Academic year</w:t>
      </w:r>
    </w:p>
    <w:p w14:paraId="1FD0526D" w14:textId="77777777" w:rsidR="00F946E0" w:rsidRPr="00F946E0" w:rsidRDefault="00F946E0" w:rsidP="00F946E0">
      <w:pPr>
        <w:numPr>
          <w:ilvl w:val="0"/>
          <w:numId w:val="29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Prepares download request.</w:t>
      </w:r>
    </w:p>
    <w:p w14:paraId="15F6DCF8" w14:textId="165E0FC2" w:rsid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i/>
          <w:iCs/>
          <w:sz w:val="28"/>
          <w:szCs w:val="28"/>
          <w:lang w:val="en-AE"/>
        </w:rPr>
        <w:t>Navigation:</w:t>
      </w:r>
      <w:r w:rsidRPr="00F946E0">
        <w:rPr>
          <w:sz w:val="28"/>
          <w:szCs w:val="28"/>
          <w:lang w:val="en-AE"/>
        </w:rPr>
        <w:br/>
        <w:t>Select Subject + Year → Download Process</w:t>
      </w:r>
    </w:p>
    <w:p w14:paraId="5F4E7B99" w14:textId="77777777" w:rsidR="00F946E0" w:rsidRDefault="00F946E0" w:rsidP="00F946E0">
      <w:pPr>
        <w:rPr>
          <w:sz w:val="28"/>
          <w:szCs w:val="28"/>
          <w:lang w:val="en-AE"/>
        </w:rPr>
      </w:pPr>
    </w:p>
    <w:p w14:paraId="55CB2897" w14:textId="77777777" w:rsidR="00F946E0" w:rsidRDefault="00F946E0" w:rsidP="00F946E0">
      <w:pPr>
        <w:rPr>
          <w:sz w:val="28"/>
          <w:szCs w:val="28"/>
          <w:lang w:val="en-AE"/>
        </w:rPr>
      </w:pPr>
    </w:p>
    <w:p w14:paraId="6B7380DE" w14:textId="77777777" w:rsidR="00F946E0" w:rsidRDefault="00F946E0" w:rsidP="00F946E0">
      <w:pPr>
        <w:rPr>
          <w:sz w:val="28"/>
          <w:szCs w:val="28"/>
          <w:lang w:val="en-AE"/>
        </w:rPr>
      </w:pPr>
    </w:p>
    <w:p w14:paraId="7CB6ABC4" w14:textId="77777777" w:rsidR="00F946E0" w:rsidRDefault="00F946E0" w:rsidP="00F946E0">
      <w:pPr>
        <w:rPr>
          <w:sz w:val="28"/>
          <w:szCs w:val="28"/>
          <w:lang w:val="en-AE"/>
        </w:rPr>
      </w:pPr>
    </w:p>
    <w:p w14:paraId="4A2595AA" w14:textId="77777777" w:rsidR="00F946E0" w:rsidRDefault="00F946E0" w:rsidP="00F946E0">
      <w:pPr>
        <w:rPr>
          <w:sz w:val="28"/>
          <w:szCs w:val="28"/>
          <w:lang w:val="en-AE"/>
        </w:rPr>
      </w:pPr>
    </w:p>
    <w:p w14:paraId="0E6CE2AA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3. Subject &amp; Year Selection Screen</w:t>
      </w:r>
    </w:p>
    <w:p w14:paraId="024055F6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Purpose:</w:t>
      </w:r>
      <w:r w:rsidRPr="00F946E0">
        <w:rPr>
          <w:sz w:val="28"/>
          <w:szCs w:val="28"/>
          <w:lang w:val="en-AE"/>
        </w:rPr>
        <w:br/>
        <w:t xml:space="preserve">Helps users choose </w:t>
      </w:r>
      <w:r w:rsidRPr="00F946E0">
        <w:rPr>
          <w:b/>
          <w:bCs/>
          <w:sz w:val="28"/>
          <w:szCs w:val="28"/>
          <w:lang w:val="en-AE"/>
        </w:rPr>
        <w:t>which notes</w:t>
      </w:r>
      <w:r w:rsidRPr="00F946E0">
        <w:rPr>
          <w:sz w:val="28"/>
          <w:szCs w:val="28"/>
          <w:lang w:val="en-AE"/>
        </w:rPr>
        <w:t xml:space="preserve"> they want.</w:t>
      </w:r>
    </w:p>
    <w:p w14:paraId="792E710E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Main Options</w:t>
      </w:r>
    </w:p>
    <w:p w14:paraId="05B40E81" w14:textId="318F51C1" w:rsidR="00F946E0" w:rsidRPr="00F946E0" w:rsidRDefault="00F946E0" w:rsidP="00F946E0">
      <w:pPr>
        <w:numPr>
          <w:ilvl w:val="0"/>
          <w:numId w:val="30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b/>
          <w:bCs/>
          <w:sz w:val="28"/>
          <w:szCs w:val="28"/>
          <w:lang w:val="en-AE"/>
        </w:rPr>
        <w:t>Subject Selection</w:t>
      </w:r>
    </w:p>
    <w:p w14:paraId="679D26BB" w14:textId="77777777" w:rsidR="00F946E0" w:rsidRPr="00F946E0" w:rsidRDefault="00F946E0" w:rsidP="00F946E0">
      <w:pPr>
        <w:numPr>
          <w:ilvl w:val="1"/>
          <w:numId w:val="30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Choose course or subject (e.g., Physics, Maths, Programming)</w:t>
      </w:r>
    </w:p>
    <w:p w14:paraId="12E3B2CC" w14:textId="62402F81" w:rsidR="00F946E0" w:rsidRPr="00F946E0" w:rsidRDefault="00F946E0" w:rsidP="00F946E0">
      <w:pPr>
        <w:numPr>
          <w:ilvl w:val="0"/>
          <w:numId w:val="30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b/>
          <w:bCs/>
          <w:sz w:val="28"/>
          <w:szCs w:val="28"/>
          <w:lang w:val="en-AE"/>
        </w:rPr>
        <w:t>Year Selection</w:t>
      </w:r>
    </w:p>
    <w:p w14:paraId="444EEDF0" w14:textId="77777777" w:rsidR="00F946E0" w:rsidRPr="00F946E0" w:rsidRDefault="00F946E0" w:rsidP="00F946E0">
      <w:pPr>
        <w:numPr>
          <w:ilvl w:val="1"/>
          <w:numId w:val="30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Select academic year (e.g., 2024)</w:t>
      </w:r>
    </w:p>
    <w:p w14:paraId="230AE203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Functionality</w:t>
      </w:r>
    </w:p>
    <w:p w14:paraId="738D4E0D" w14:textId="77777777" w:rsidR="00F946E0" w:rsidRPr="00F946E0" w:rsidRDefault="00F946E0" w:rsidP="00F946E0">
      <w:pPr>
        <w:numPr>
          <w:ilvl w:val="0"/>
          <w:numId w:val="31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Filters notes based on:</w:t>
      </w:r>
    </w:p>
    <w:p w14:paraId="0EF83513" w14:textId="77777777" w:rsidR="00F946E0" w:rsidRPr="00F946E0" w:rsidRDefault="00F946E0" w:rsidP="00F946E0">
      <w:pPr>
        <w:numPr>
          <w:ilvl w:val="1"/>
          <w:numId w:val="31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Subject</w:t>
      </w:r>
    </w:p>
    <w:p w14:paraId="6318C030" w14:textId="77777777" w:rsidR="00F946E0" w:rsidRPr="00F946E0" w:rsidRDefault="00F946E0" w:rsidP="00F946E0">
      <w:pPr>
        <w:numPr>
          <w:ilvl w:val="1"/>
          <w:numId w:val="31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Academic year</w:t>
      </w:r>
    </w:p>
    <w:p w14:paraId="4791EAAC" w14:textId="77777777" w:rsidR="00F946E0" w:rsidRPr="00F946E0" w:rsidRDefault="00F946E0" w:rsidP="00F946E0">
      <w:pPr>
        <w:numPr>
          <w:ilvl w:val="0"/>
          <w:numId w:val="31"/>
        </w:num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Prepares download request.</w:t>
      </w:r>
    </w:p>
    <w:p w14:paraId="43E49E47" w14:textId="536B5243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 xml:space="preserve"> </w:t>
      </w:r>
      <w:r w:rsidRPr="00F946E0">
        <w:rPr>
          <w:i/>
          <w:iCs/>
          <w:sz w:val="28"/>
          <w:szCs w:val="28"/>
          <w:lang w:val="en-AE"/>
        </w:rPr>
        <w:t>Navigation:</w:t>
      </w:r>
      <w:r w:rsidRPr="00F946E0">
        <w:rPr>
          <w:sz w:val="28"/>
          <w:szCs w:val="28"/>
          <w:lang w:val="en-AE"/>
        </w:rPr>
        <w:br/>
        <w:t>Select Subject + Year → Download Process</w:t>
      </w:r>
    </w:p>
    <w:p w14:paraId="4B1E3528" w14:textId="77777777" w:rsidR="00F946E0" w:rsidRPr="00F946E0" w:rsidRDefault="00F946E0" w:rsidP="00F946E0">
      <w:pPr>
        <w:rPr>
          <w:sz w:val="28"/>
          <w:szCs w:val="28"/>
          <w:lang w:val="en-AE"/>
        </w:rPr>
      </w:pPr>
    </w:p>
    <w:p w14:paraId="6123B736" w14:textId="3F954168" w:rsidR="00F946E0" w:rsidRDefault="00F946E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724B2B" wp14:editId="3A288579">
            <wp:extent cx="3714115" cy="6963410"/>
            <wp:effectExtent l="0" t="0" r="635" b="8890"/>
            <wp:docPr id="1892621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696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3D16" w14:textId="77777777" w:rsidR="00F946E0" w:rsidRDefault="00F946E0">
      <w:pPr>
        <w:rPr>
          <w:sz w:val="28"/>
          <w:szCs w:val="28"/>
        </w:rPr>
      </w:pPr>
    </w:p>
    <w:p w14:paraId="46468939" w14:textId="77777777" w:rsidR="00F946E0" w:rsidRDefault="00F946E0">
      <w:pPr>
        <w:rPr>
          <w:sz w:val="28"/>
          <w:szCs w:val="28"/>
        </w:rPr>
      </w:pPr>
    </w:p>
    <w:p w14:paraId="232F014C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Application Concept</w:t>
      </w:r>
    </w:p>
    <w:p w14:paraId="5D519547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This app is designed as a:</w:t>
      </w:r>
    </w:p>
    <w:p w14:paraId="1DD8A860" w14:textId="458B652D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lastRenderedPageBreak/>
        <w:t xml:space="preserve"> Student Notes Management System</w:t>
      </w:r>
      <w:r w:rsidRPr="00F946E0">
        <w:rPr>
          <w:sz w:val="28"/>
          <w:szCs w:val="28"/>
          <w:lang w:val="en-AE"/>
        </w:rPr>
        <w:br/>
      </w:r>
      <w:r>
        <w:rPr>
          <w:sz w:val="28"/>
          <w:szCs w:val="28"/>
          <w:lang w:val="en-AE"/>
        </w:rPr>
        <w:t> </w:t>
      </w:r>
      <w:r w:rsidRPr="00F946E0">
        <w:rPr>
          <w:sz w:val="28"/>
          <w:szCs w:val="28"/>
          <w:lang w:val="en-AE"/>
        </w:rPr>
        <w:t>Academic Material Downloader</w:t>
      </w:r>
      <w:r w:rsidRPr="00F946E0">
        <w:rPr>
          <w:sz w:val="28"/>
          <w:szCs w:val="28"/>
          <w:lang w:val="en-AE"/>
        </w:rPr>
        <w:br/>
      </w:r>
      <w:r>
        <w:rPr>
          <w:rFonts w:ascii="Segoe UI Symbol" w:hAnsi="Segoe UI Symbol" w:cs="Segoe UI Symbol"/>
          <w:sz w:val="28"/>
          <w:szCs w:val="28"/>
          <w:lang w:val="en-AE"/>
        </w:rPr>
        <w:t xml:space="preserve"> </w:t>
      </w:r>
      <w:r w:rsidRPr="00F946E0">
        <w:rPr>
          <w:sz w:val="28"/>
          <w:szCs w:val="28"/>
          <w:lang w:val="en-AE"/>
        </w:rPr>
        <w:t>Offline Study Resource App</w:t>
      </w:r>
    </w:p>
    <w:p w14:paraId="1542FD2C" w14:textId="48936242" w:rsidR="00F946E0" w:rsidRDefault="00F946E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751032" wp14:editId="61B71AFE">
            <wp:extent cx="3896995" cy="6914515"/>
            <wp:effectExtent l="0" t="0" r="8255" b="635"/>
            <wp:docPr id="1090360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691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33AE" w14:textId="77777777" w:rsidR="00F946E0" w:rsidRDefault="00F946E0">
      <w:pPr>
        <w:rPr>
          <w:sz w:val="28"/>
          <w:szCs w:val="28"/>
        </w:rPr>
      </w:pPr>
    </w:p>
    <w:p w14:paraId="145729A2" w14:textId="77777777" w:rsidR="00F946E0" w:rsidRDefault="00F946E0">
      <w:pPr>
        <w:rPr>
          <w:sz w:val="28"/>
          <w:szCs w:val="28"/>
        </w:rPr>
      </w:pPr>
    </w:p>
    <w:p w14:paraId="60C523BE" w14:textId="77777777" w:rsidR="00F946E0" w:rsidRDefault="00F946E0">
      <w:pPr>
        <w:rPr>
          <w:sz w:val="28"/>
          <w:szCs w:val="28"/>
        </w:rPr>
      </w:pPr>
    </w:p>
    <w:p w14:paraId="3F49A5F5" w14:textId="77777777" w:rsidR="00F946E0" w:rsidRDefault="00F946E0">
      <w:pPr>
        <w:rPr>
          <w:sz w:val="28"/>
          <w:szCs w:val="28"/>
        </w:rPr>
      </w:pPr>
    </w:p>
    <w:p w14:paraId="015C8E2D" w14:textId="77777777" w:rsidR="00F946E0" w:rsidRPr="00F946E0" w:rsidRDefault="00F946E0" w:rsidP="00F946E0">
      <w:pPr>
        <w:rPr>
          <w:b/>
          <w:bCs/>
          <w:sz w:val="28"/>
          <w:szCs w:val="28"/>
          <w:lang w:val="en-AE"/>
        </w:rPr>
      </w:pPr>
      <w:r w:rsidRPr="00F946E0">
        <w:rPr>
          <w:b/>
          <w:bCs/>
          <w:sz w:val="28"/>
          <w:szCs w:val="28"/>
          <w:lang w:val="en-AE"/>
        </w:rPr>
        <w:t>Overall App Flow</w:t>
      </w:r>
    </w:p>
    <w:p w14:paraId="56C70487" w14:textId="77777777" w:rsidR="00F946E0" w:rsidRPr="00F946E0" w:rsidRDefault="00F946E0" w:rsidP="00F946E0">
      <w:pPr>
        <w:rPr>
          <w:sz w:val="28"/>
          <w:szCs w:val="28"/>
          <w:lang w:val="en-AE"/>
        </w:rPr>
      </w:pPr>
      <w:r w:rsidRPr="00F946E0">
        <w:rPr>
          <w:sz w:val="28"/>
          <w:szCs w:val="28"/>
          <w:lang w:val="en-AE"/>
        </w:rPr>
        <w:t>Home Screen</w:t>
      </w:r>
      <w:r w:rsidRPr="00F946E0">
        <w:rPr>
          <w:sz w:val="28"/>
          <w:szCs w:val="28"/>
          <w:lang w:val="en-AE"/>
        </w:rPr>
        <w:br/>
        <w:t xml:space="preserve">      ↓</w:t>
      </w:r>
      <w:r w:rsidRPr="00F946E0">
        <w:rPr>
          <w:sz w:val="28"/>
          <w:szCs w:val="28"/>
          <w:lang w:val="en-AE"/>
        </w:rPr>
        <w:br/>
        <w:t>Login Screen</w:t>
      </w:r>
      <w:r w:rsidRPr="00F946E0">
        <w:rPr>
          <w:sz w:val="28"/>
          <w:szCs w:val="28"/>
          <w:lang w:val="en-AE"/>
        </w:rPr>
        <w:br/>
        <w:t xml:space="preserve">      ↓</w:t>
      </w:r>
      <w:r w:rsidRPr="00F946E0">
        <w:rPr>
          <w:sz w:val="28"/>
          <w:szCs w:val="28"/>
          <w:lang w:val="en-AE"/>
        </w:rPr>
        <w:br/>
        <w:t>Select Subject &amp; Year</w:t>
      </w:r>
      <w:r w:rsidRPr="00F946E0">
        <w:rPr>
          <w:sz w:val="28"/>
          <w:szCs w:val="28"/>
          <w:lang w:val="en-AE"/>
        </w:rPr>
        <w:br/>
        <w:t xml:space="preserve">      ↓</w:t>
      </w:r>
      <w:r w:rsidRPr="00F946E0">
        <w:rPr>
          <w:sz w:val="28"/>
          <w:szCs w:val="28"/>
          <w:lang w:val="en-AE"/>
        </w:rPr>
        <w:br/>
        <w:t>Download Notes</w:t>
      </w:r>
      <w:r w:rsidRPr="00F946E0">
        <w:rPr>
          <w:sz w:val="28"/>
          <w:szCs w:val="28"/>
          <w:lang w:val="en-AE"/>
        </w:rPr>
        <w:br/>
        <w:t xml:space="preserve">      ↓</w:t>
      </w:r>
      <w:r w:rsidRPr="00F946E0">
        <w:rPr>
          <w:sz w:val="28"/>
          <w:szCs w:val="28"/>
          <w:lang w:val="en-AE"/>
        </w:rPr>
        <w:br/>
        <w:t>Download Complete</w:t>
      </w:r>
      <w:r w:rsidRPr="00F946E0">
        <w:rPr>
          <w:sz w:val="28"/>
          <w:szCs w:val="28"/>
          <w:lang w:val="en-AE"/>
        </w:rPr>
        <w:br/>
        <w:t xml:space="preserve">      ↓</w:t>
      </w:r>
      <w:r w:rsidRPr="00F946E0">
        <w:rPr>
          <w:sz w:val="28"/>
          <w:szCs w:val="28"/>
          <w:lang w:val="en-AE"/>
        </w:rPr>
        <w:br/>
        <w:t>View Materials</w:t>
      </w:r>
    </w:p>
    <w:p w14:paraId="7F7A6C6F" w14:textId="77777777" w:rsidR="00F946E0" w:rsidRDefault="00F946E0">
      <w:pPr>
        <w:rPr>
          <w:sz w:val="28"/>
          <w:szCs w:val="28"/>
        </w:rPr>
      </w:pPr>
    </w:p>
    <w:p w14:paraId="7B3D5766" w14:textId="77777777" w:rsidR="00F946E0" w:rsidRDefault="00F946E0">
      <w:pPr>
        <w:rPr>
          <w:sz w:val="28"/>
          <w:szCs w:val="28"/>
        </w:rPr>
      </w:pPr>
    </w:p>
    <w:p w14:paraId="194D4FB2" w14:textId="77777777" w:rsidR="00F946E0" w:rsidRDefault="00F946E0">
      <w:pPr>
        <w:rPr>
          <w:sz w:val="28"/>
          <w:szCs w:val="28"/>
        </w:rPr>
      </w:pPr>
    </w:p>
    <w:p w14:paraId="31A92922" w14:textId="553C879F" w:rsidR="00F946E0" w:rsidRDefault="00F946E0">
      <w:pPr>
        <w:rPr>
          <w:sz w:val="28"/>
          <w:szCs w:val="28"/>
        </w:rPr>
      </w:pPr>
      <w:r>
        <w:rPr>
          <w:sz w:val="28"/>
          <w:szCs w:val="28"/>
        </w:rPr>
        <w:t>PROTOTYPE LINK:</w:t>
      </w:r>
    </w:p>
    <w:p w14:paraId="3E196055" w14:textId="77777777" w:rsidR="00F946E0" w:rsidRDefault="00F946E0">
      <w:pPr>
        <w:rPr>
          <w:sz w:val="28"/>
          <w:szCs w:val="28"/>
        </w:rPr>
      </w:pPr>
    </w:p>
    <w:p w14:paraId="5EEB9259" w14:textId="39B25669" w:rsidR="00F946E0" w:rsidRPr="00F946E0" w:rsidRDefault="00F946E0">
      <w:pPr>
        <w:rPr>
          <w:sz w:val="28"/>
          <w:szCs w:val="28"/>
        </w:rPr>
      </w:pPr>
      <w:r w:rsidRPr="00F946E0">
        <w:rPr>
          <w:sz w:val="28"/>
          <w:szCs w:val="28"/>
        </w:rPr>
        <w:t>https://www.figma.com/proto/hAPPPpfKO8xQndjX9UA4mm/Untitled?node-id=1-3&amp;starting-point-node-id=1%3A3&amp;t=tHTwWJTfGSoK44wi-1</w:t>
      </w:r>
    </w:p>
    <w:sectPr w:rsidR="00F946E0" w:rsidRPr="00F946E0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4E6A4" w14:textId="77777777" w:rsidR="00040759" w:rsidRDefault="00040759" w:rsidP="00F946E0">
      <w:r>
        <w:separator/>
      </w:r>
    </w:p>
  </w:endnote>
  <w:endnote w:type="continuationSeparator" w:id="0">
    <w:p w14:paraId="17575B56" w14:textId="77777777" w:rsidR="00040759" w:rsidRDefault="00040759" w:rsidP="00F94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DC8A" w14:textId="77777777" w:rsidR="00F946E0" w:rsidRDefault="00F946E0">
    <w:pPr>
      <w:pStyle w:val="Footer"/>
    </w:pPr>
  </w:p>
  <w:p w14:paraId="07BBB728" w14:textId="77777777" w:rsidR="00F946E0" w:rsidRDefault="00F94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0A6A" w14:textId="77777777" w:rsidR="00040759" w:rsidRDefault="00040759" w:rsidP="00F946E0">
      <w:r>
        <w:separator/>
      </w:r>
    </w:p>
  </w:footnote>
  <w:footnote w:type="continuationSeparator" w:id="0">
    <w:p w14:paraId="74320569" w14:textId="77777777" w:rsidR="00040759" w:rsidRDefault="00040759" w:rsidP="00F94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153CED"/>
    <w:multiLevelType w:val="multilevel"/>
    <w:tmpl w:val="0BD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0B9642C"/>
    <w:multiLevelType w:val="multilevel"/>
    <w:tmpl w:val="8E9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1E2B"/>
    <w:multiLevelType w:val="multilevel"/>
    <w:tmpl w:val="363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97B6D"/>
    <w:multiLevelType w:val="multilevel"/>
    <w:tmpl w:val="D5A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3FE902AB"/>
    <w:multiLevelType w:val="multilevel"/>
    <w:tmpl w:val="0CF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75472AA"/>
    <w:multiLevelType w:val="multilevel"/>
    <w:tmpl w:val="556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C5B1D"/>
    <w:multiLevelType w:val="multilevel"/>
    <w:tmpl w:val="490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D4C5DC5"/>
    <w:multiLevelType w:val="multilevel"/>
    <w:tmpl w:val="362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19105956">
    <w:abstractNumId w:val="26"/>
  </w:num>
  <w:num w:numId="2" w16cid:durableId="1950578764">
    <w:abstractNumId w:val="12"/>
  </w:num>
  <w:num w:numId="3" w16cid:durableId="1940216566">
    <w:abstractNumId w:val="10"/>
  </w:num>
  <w:num w:numId="4" w16cid:durableId="161940717">
    <w:abstractNumId w:val="29"/>
  </w:num>
  <w:num w:numId="5" w16cid:durableId="74979029">
    <w:abstractNumId w:val="13"/>
  </w:num>
  <w:num w:numId="6" w16cid:durableId="1261454957">
    <w:abstractNumId w:val="20"/>
  </w:num>
  <w:num w:numId="7" w16cid:durableId="450442926">
    <w:abstractNumId w:val="23"/>
  </w:num>
  <w:num w:numId="8" w16cid:durableId="1583181365">
    <w:abstractNumId w:val="9"/>
  </w:num>
  <w:num w:numId="9" w16cid:durableId="655649907">
    <w:abstractNumId w:val="7"/>
  </w:num>
  <w:num w:numId="10" w16cid:durableId="1202673189">
    <w:abstractNumId w:val="6"/>
  </w:num>
  <w:num w:numId="11" w16cid:durableId="1551455447">
    <w:abstractNumId w:val="5"/>
  </w:num>
  <w:num w:numId="12" w16cid:durableId="161510372">
    <w:abstractNumId w:val="4"/>
  </w:num>
  <w:num w:numId="13" w16cid:durableId="467822022">
    <w:abstractNumId w:val="8"/>
  </w:num>
  <w:num w:numId="14" w16cid:durableId="1909462995">
    <w:abstractNumId w:val="3"/>
  </w:num>
  <w:num w:numId="15" w16cid:durableId="148602261">
    <w:abstractNumId w:val="2"/>
  </w:num>
  <w:num w:numId="16" w16cid:durableId="1948808631">
    <w:abstractNumId w:val="1"/>
  </w:num>
  <w:num w:numId="17" w16cid:durableId="205487681">
    <w:abstractNumId w:val="0"/>
  </w:num>
  <w:num w:numId="18" w16cid:durableId="1580289131">
    <w:abstractNumId w:val="14"/>
  </w:num>
  <w:num w:numId="19" w16cid:durableId="1504196613">
    <w:abstractNumId w:val="16"/>
  </w:num>
  <w:num w:numId="20" w16cid:durableId="1779180322">
    <w:abstractNumId w:val="27"/>
  </w:num>
  <w:num w:numId="21" w16cid:durableId="944071702">
    <w:abstractNumId w:val="22"/>
  </w:num>
  <w:num w:numId="22" w16cid:durableId="162670435">
    <w:abstractNumId w:val="11"/>
  </w:num>
  <w:num w:numId="23" w16cid:durableId="1013074391">
    <w:abstractNumId w:val="30"/>
  </w:num>
  <w:num w:numId="24" w16cid:durableId="811096779">
    <w:abstractNumId w:val="18"/>
  </w:num>
  <w:num w:numId="25" w16cid:durableId="1367636174">
    <w:abstractNumId w:val="24"/>
  </w:num>
  <w:num w:numId="26" w16cid:durableId="1341158029">
    <w:abstractNumId w:val="17"/>
  </w:num>
  <w:num w:numId="27" w16cid:durableId="728109561">
    <w:abstractNumId w:val="25"/>
  </w:num>
  <w:num w:numId="28" w16cid:durableId="1686207667">
    <w:abstractNumId w:val="19"/>
  </w:num>
  <w:num w:numId="29" w16cid:durableId="854996826">
    <w:abstractNumId w:val="21"/>
  </w:num>
  <w:num w:numId="30" w16cid:durableId="430978255">
    <w:abstractNumId w:val="28"/>
  </w:num>
  <w:num w:numId="31" w16cid:durableId="5017467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E0"/>
    <w:rsid w:val="00040759"/>
    <w:rsid w:val="003146C8"/>
    <w:rsid w:val="00645252"/>
    <w:rsid w:val="006D3D74"/>
    <w:rsid w:val="0083569A"/>
    <w:rsid w:val="00A9204E"/>
    <w:rsid w:val="00F9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DFC8"/>
  <w15:chartTrackingRefBased/>
  <w15:docId w15:val="{F44A6AD0-1B64-4DE6-8074-5C41F7E9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TotalTime>10</TotalTime>
  <Pages>7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kevi bharath</cp:lastModifiedBy>
  <cp:revision>1</cp:revision>
  <dcterms:created xsi:type="dcterms:W3CDTF">2026-02-25T14:05:00Z</dcterms:created>
  <dcterms:modified xsi:type="dcterms:W3CDTF">2026-02-25T14:15:00Z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