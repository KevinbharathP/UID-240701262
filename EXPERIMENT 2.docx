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D0E32" w14:textId="5511D483" w:rsidR="00A9204E" w:rsidRDefault="003C6CDA">
      <w:pPr>
        <w:rPr>
          <w:sz w:val="28"/>
          <w:szCs w:val="28"/>
        </w:rPr>
      </w:pPr>
      <w:r>
        <w:t xml:space="preserve">                                                  </w:t>
      </w:r>
      <w:r>
        <w:rPr>
          <w:sz w:val="28"/>
          <w:szCs w:val="28"/>
        </w:rPr>
        <w:t>EXPERIMENT 2</w:t>
      </w:r>
    </w:p>
    <w:p w14:paraId="6CF3BF7D" w14:textId="77777777" w:rsidR="003C6CDA" w:rsidRDefault="003C6CDA">
      <w:pPr>
        <w:rPr>
          <w:sz w:val="28"/>
          <w:szCs w:val="28"/>
        </w:rPr>
      </w:pPr>
    </w:p>
    <w:p w14:paraId="2708B5E0" w14:textId="77777777" w:rsidR="003C6CDA" w:rsidRDefault="003C6CDA">
      <w:pPr>
        <w:rPr>
          <w:sz w:val="28"/>
          <w:szCs w:val="28"/>
        </w:rPr>
      </w:pPr>
    </w:p>
    <w:p w14:paraId="7CE6702D" w14:textId="32231142" w:rsidR="003C6CDA" w:rsidRDefault="003C6CDA">
      <w:pPr>
        <w:rPr>
          <w:sz w:val="28"/>
          <w:szCs w:val="28"/>
        </w:rPr>
      </w:pPr>
      <w:r>
        <w:rPr>
          <w:sz w:val="28"/>
          <w:szCs w:val="28"/>
        </w:rPr>
        <w:t>ROLL NUMBER:240701262                     NAME: KEVINBHARATH.P</w:t>
      </w:r>
    </w:p>
    <w:p w14:paraId="415313F4" w14:textId="77777777" w:rsidR="003C6CDA" w:rsidRDefault="003C6CDA">
      <w:pPr>
        <w:rPr>
          <w:sz w:val="28"/>
          <w:szCs w:val="28"/>
        </w:rPr>
      </w:pPr>
    </w:p>
    <w:p w14:paraId="1D8E532D" w14:textId="77777777" w:rsidR="003C6CDA" w:rsidRDefault="003C6CDA">
      <w:pPr>
        <w:rPr>
          <w:sz w:val="28"/>
          <w:szCs w:val="28"/>
        </w:rPr>
      </w:pPr>
    </w:p>
    <w:p w14:paraId="0DC2D1E2" w14:textId="77777777" w:rsidR="003C6CDA" w:rsidRDefault="003C6CDA">
      <w:pPr>
        <w:rPr>
          <w:sz w:val="28"/>
          <w:szCs w:val="28"/>
        </w:rPr>
      </w:pPr>
    </w:p>
    <w:p w14:paraId="747DD4F4" w14:textId="48B3EA4C" w:rsidR="003C6CDA" w:rsidRDefault="003C6CDA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08BBDFB" wp14:editId="4EA91C6A">
            <wp:extent cx="5943600" cy="3835400"/>
            <wp:effectExtent l="0" t="0" r="0" b="0"/>
            <wp:docPr id="536201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53D20" w14:textId="77777777" w:rsidR="003C6CDA" w:rsidRPr="003C6CDA" w:rsidRDefault="003C6CDA" w:rsidP="003C6CDA">
      <w:pPr>
        <w:rPr>
          <w:sz w:val="28"/>
          <w:szCs w:val="28"/>
        </w:rPr>
      </w:pPr>
    </w:p>
    <w:p w14:paraId="12429CFA" w14:textId="77777777" w:rsidR="003C6CDA" w:rsidRPr="003C6CDA" w:rsidRDefault="003C6CDA" w:rsidP="003C6CDA">
      <w:pPr>
        <w:rPr>
          <w:sz w:val="28"/>
          <w:szCs w:val="28"/>
        </w:rPr>
      </w:pPr>
    </w:p>
    <w:p w14:paraId="59A389A3" w14:textId="77777777" w:rsidR="003C6CDA" w:rsidRPr="003C6CDA" w:rsidRDefault="003C6CDA" w:rsidP="003C6CDA">
      <w:pPr>
        <w:rPr>
          <w:sz w:val="28"/>
          <w:szCs w:val="28"/>
        </w:rPr>
      </w:pPr>
    </w:p>
    <w:p w14:paraId="56F9AC60" w14:textId="77777777" w:rsidR="003C6CDA" w:rsidRPr="003C6CDA" w:rsidRDefault="003C6CDA" w:rsidP="003C6CDA">
      <w:pPr>
        <w:rPr>
          <w:sz w:val="28"/>
          <w:szCs w:val="28"/>
        </w:rPr>
      </w:pPr>
    </w:p>
    <w:p w14:paraId="716C10FA" w14:textId="77777777" w:rsidR="003C6CDA" w:rsidRDefault="003C6CDA" w:rsidP="003C6CDA">
      <w:pPr>
        <w:rPr>
          <w:noProof/>
          <w:sz w:val="28"/>
          <w:szCs w:val="28"/>
        </w:rPr>
      </w:pPr>
    </w:p>
    <w:p w14:paraId="6AF88255" w14:textId="77777777" w:rsidR="003C6CDA" w:rsidRPr="003C6CDA" w:rsidRDefault="003C6CDA" w:rsidP="003C6CDA">
      <w:pPr>
        <w:rPr>
          <w:sz w:val="28"/>
          <w:szCs w:val="28"/>
        </w:rPr>
      </w:pPr>
      <w:r w:rsidRPr="003C6CDA">
        <w:rPr>
          <w:sz w:val="28"/>
          <w:szCs w:val="28"/>
        </w:rPr>
        <w:t>Objective</w:t>
      </w:r>
    </w:p>
    <w:p w14:paraId="5AACE133" w14:textId="77777777" w:rsidR="003C6CDA" w:rsidRPr="003C6CDA" w:rsidRDefault="003C6CDA" w:rsidP="003C6CDA">
      <w:pPr>
        <w:rPr>
          <w:sz w:val="28"/>
          <w:szCs w:val="28"/>
        </w:rPr>
      </w:pPr>
    </w:p>
    <w:p w14:paraId="3DEF575C" w14:textId="35485824" w:rsidR="003C6CDA" w:rsidRDefault="003C6CDA" w:rsidP="003C6CDA">
      <w:pPr>
        <w:rPr>
          <w:sz w:val="28"/>
          <w:szCs w:val="28"/>
        </w:rPr>
      </w:pPr>
      <w:r w:rsidRPr="003C6CDA">
        <w:rPr>
          <w:sz w:val="28"/>
          <w:szCs w:val="28"/>
        </w:rPr>
        <w:t>To investigate how chunking (grouping related information into meaningful units) affects:</w:t>
      </w:r>
    </w:p>
    <w:p w14:paraId="0A2065B2" w14:textId="77777777" w:rsidR="003C6CDA" w:rsidRDefault="003C6CDA" w:rsidP="003C6CDA">
      <w:pPr>
        <w:rPr>
          <w:sz w:val="28"/>
          <w:szCs w:val="28"/>
        </w:rPr>
      </w:pPr>
    </w:p>
    <w:p w14:paraId="0C32A623" w14:textId="77777777" w:rsidR="003C6CDA" w:rsidRDefault="003C6CDA" w:rsidP="003C6CDA">
      <w:pPr>
        <w:rPr>
          <w:sz w:val="28"/>
          <w:szCs w:val="28"/>
        </w:rPr>
      </w:pPr>
    </w:p>
    <w:p w14:paraId="6F136FBC" w14:textId="77777777" w:rsidR="003C6CDA" w:rsidRDefault="003C6CDA" w:rsidP="003C6CDA">
      <w:pPr>
        <w:rPr>
          <w:sz w:val="28"/>
          <w:szCs w:val="28"/>
        </w:rPr>
      </w:pPr>
    </w:p>
    <w:p w14:paraId="73961CE8" w14:textId="77777777" w:rsidR="003C6CDA" w:rsidRDefault="003C6CDA" w:rsidP="003C6CDA">
      <w:pPr>
        <w:rPr>
          <w:sz w:val="28"/>
          <w:szCs w:val="28"/>
        </w:rPr>
      </w:pPr>
    </w:p>
    <w:p w14:paraId="067360E7" w14:textId="77777777" w:rsidR="003C6CDA" w:rsidRDefault="003C6CDA" w:rsidP="003C6CDA">
      <w:pPr>
        <w:rPr>
          <w:sz w:val="28"/>
          <w:szCs w:val="28"/>
        </w:rPr>
      </w:pPr>
    </w:p>
    <w:p w14:paraId="614CCFE7" w14:textId="1436A980" w:rsidR="003C6CDA" w:rsidRDefault="003C6CDA" w:rsidP="003C6CDA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6FF3F53" wp14:editId="78634ABA">
            <wp:extent cx="5937250" cy="3714750"/>
            <wp:effectExtent l="0" t="0" r="6350" b="0"/>
            <wp:docPr id="714616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0BAA2" w14:textId="77777777" w:rsidR="003C6CDA" w:rsidRPr="003C6CDA" w:rsidRDefault="003C6CDA" w:rsidP="003C6CDA">
      <w:pPr>
        <w:rPr>
          <w:sz w:val="28"/>
          <w:szCs w:val="28"/>
        </w:rPr>
      </w:pPr>
    </w:p>
    <w:p w14:paraId="747AE7FE" w14:textId="77777777" w:rsidR="003C6CDA" w:rsidRPr="003C6CDA" w:rsidRDefault="003C6CDA" w:rsidP="003C6CDA">
      <w:pPr>
        <w:rPr>
          <w:sz w:val="28"/>
          <w:szCs w:val="28"/>
        </w:rPr>
      </w:pPr>
    </w:p>
    <w:p w14:paraId="1A55B1A9" w14:textId="77777777" w:rsidR="003C6CDA" w:rsidRPr="003C6CDA" w:rsidRDefault="003C6CDA" w:rsidP="003C6CDA">
      <w:pPr>
        <w:rPr>
          <w:sz w:val="28"/>
          <w:szCs w:val="28"/>
        </w:rPr>
      </w:pPr>
    </w:p>
    <w:p w14:paraId="1DE87766" w14:textId="77777777" w:rsidR="003C6CDA" w:rsidRDefault="003C6CDA" w:rsidP="003C6CDA">
      <w:pPr>
        <w:rPr>
          <w:noProof/>
          <w:sz w:val="28"/>
          <w:szCs w:val="28"/>
        </w:rPr>
      </w:pPr>
    </w:p>
    <w:p w14:paraId="06E6F7EE" w14:textId="77777777" w:rsidR="003C6CDA" w:rsidRPr="003C6CDA" w:rsidRDefault="003C6CDA" w:rsidP="003C6CDA">
      <w:pPr>
        <w:rPr>
          <w:sz w:val="28"/>
          <w:szCs w:val="28"/>
        </w:rPr>
      </w:pPr>
      <w:r w:rsidRPr="003C6CDA">
        <w:rPr>
          <w:sz w:val="28"/>
          <w:szCs w:val="28"/>
        </w:rPr>
        <w:t>Visual memory recall accuracy</w:t>
      </w:r>
    </w:p>
    <w:p w14:paraId="65C215CA" w14:textId="77777777" w:rsidR="003C6CDA" w:rsidRPr="003C6CDA" w:rsidRDefault="003C6CDA" w:rsidP="003C6CDA">
      <w:pPr>
        <w:rPr>
          <w:sz w:val="28"/>
          <w:szCs w:val="28"/>
        </w:rPr>
      </w:pPr>
    </w:p>
    <w:p w14:paraId="61CAC64A" w14:textId="77777777" w:rsidR="003C6CDA" w:rsidRPr="003C6CDA" w:rsidRDefault="003C6CDA" w:rsidP="003C6CDA">
      <w:pPr>
        <w:rPr>
          <w:sz w:val="28"/>
          <w:szCs w:val="28"/>
        </w:rPr>
      </w:pPr>
      <w:r w:rsidRPr="003C6CDA">
        <w:rPr>
          <w:sz w:val="28"/>
          <w:szCs w:val="28"/>
        </w:rPr>
        <w:t>Response time</w:t>
      </w:r>
    </w:p>
    <w:p w14:paraId="3B25F1E7" w14:textId="77777777" w:rsidR="003C6CDA" w:rsidRPr="003C6CDA" w:rsidRDefault="003C6CDA" w:rsidP="003C6CDA">
      <w:pPr>
        <w:rPr>
          <w:sz w:val="28"/>
          <w:szCs w:val="28"/>
        </w:rPr>
      </w:pPr>
    </w:p>
    <w:p w14:paraId="39BE0FC6" w14:textId="77777777" w:rsidR="003C6CDA" w:rsidRPr="003C6CDA" w:rsidRDefault="003C6CDA" w:rsidP="003C6CDA">
      <w:pPr>
        <w:rPr>
          <w:sz w:val="28"/>
          <w:szCs w:val="28"/>
        </w:rPr>
      </w:pPr>
      <w:r w:rsidRPr="003C6CDA">
        <w:rPr>
          <w:sz w:val="28"/>
          <w:szCs w:val="28"/>
        </w:rPr>
        <w:t>Overall task performance</w:t>
      </w:r>
    </w:p>
    <w:p w14:paraId="4B6FE523" w14:textId="77777777" w:rsidR="003C6CDA" w:rsidRPr="003C6CDA" w:rsidRDefault="003C6CDA" w:rsidP="003C6CDA">
      <w:pPr>
        <w:rPr>
          <w:sz w:val="28"/>
          <w:szCs w:val="28"/>
        </w:rPr>
      </w:pPr>
    </w:p>
    <w:p w14:paraId="1EB65120" w14:textId="77777777" w:rsidR="003C6CDA" w:rsidRPr="003C6CDA" w:rsidRDefault="003C6CDA" w:rsidP="003C6CDA">
      <w:pPr>
        <w:rPr>
          <w:sz w:val="28"/>
          <w:szCs w:val="28"/>
        </w:rPr>
      </w:pPr>
      <w:r w:rsidRPr="003C6CDA">
        <w:rPr>
          <w:sz w:val="28"/>
          <w:szCs w:val="28"/>
        </w:rPr>
        <w:t>Background</w:t>
      </w:r>
    </w:p>
    <w:p w14:paraId="5352F132" w14:textId="77777777" w:rsidR="003C6CDA" w:rsidRPr="003C6CDA" w:rsidRDefault="003C6CDA" w:rsidP="003C6CDA">
      <w:pPr>
        <w:rPr>
          <w:sz w:val="28"/>
          <w:szCs w:val="28"/>
        </w:rPr>
      </w:pPr>
    </w:p>
    <w:p w14:paraId="2FFBEA53" w14:textId="77777777" w:rsidR="003C6CDA" w:rsidRPr="003C6CDA" w:rsidRDefault="003C6CDA" w:rsidP="003C6CDA">
      <w:pPr>
        <w:rPr>
          <w:sz w:val="28"/>
          <w:szCs w:val="28"/>
        </w:rPr>
      </w:pPr>
      <w:r w:rsidRPr="003C6CDA">
        <w:rPr>
          <w:sz w:val="28"/>
          <w:szCs w:val="28"/>
        </w:rPr>
        <w:t>Visual memory and attention are essential cognitive processes used to recognize and recall visual information. The “Find the Difference” task is commonly used to measure these abilities.</w:t>
      </w:r>
    </w:p>
    <w:p w14:paraId="6E593FDA" w14:textId="77777777" w:rsidR="003C6CDA" w:rsidRPr="003C6CDA" w:rsidRDefault="003C6CDA" w:rsidP="003C6CDA">
      <w:pPr>
        <w:rPr>
          <w:sz w:val="28"/>
          <w:szCs w:val="28"/>
        </w:rPr>
      </w:pPr>
    </w:p>
    <w:p w14:paraId="0494DA39" w14:textId="70F375E5" w:rsidR="003C6CDA" w:rsidRDefault="003C6CDA" w:rsidP="003C6CDA">
      <w:pPr>
        <w:rPr>
          <w:sz w:val="28"/>
          <w:szCs w:val="28"/>
        </w:rPr>
      </w:pPr>
      <w:r w:rsidRPr="003C6CDA">
        <w:rPr>
          <w:sz w:val="28"/>
          <w:szCs w:val="28"/>
        </w:rPr>
        <w:t>Chunking is a cognitive strategy that reduces mental load by organizing information into structured groups. This experiment evaluates whether applying chunking improves performance in visual comparison tasks.</w:t>
      </w:r>
    </w:p>
    <w:p w14:paraId="355966CA" w14:textId="6CBEF3D8" w:rsidR="003C6CDA" w:rsidRDefault="003C6CDA" w:rsidP="003C6CDA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D09B976" wp14:editId="0C3BC9F2">
            <wp:extent cx="5937250" cy="3708400"/>
            <wp:effectExtent l="0" t="0" r="6350" b="6350"/>
            <wp:docPr id="5140417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7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4D771" w14:textId="77777777" w:rsidR="003C6CDA" w:rsidRPr="003C6CDA" w:rsidRDefault="003C6CDA" w:rsidP="003C6CDA">
      <w:pPr>
        <w:rPr>
          <w:sz w:val="28"/>
          <w:szCs w:val="28"/>
        </w:rPr>
      </w:pPr>
    </w:p>
    <w:p w14:paraId="0C1C016A" w14:textId="77777777" w:rsidR="003C6CDA" w:rsidRPr="003C6CDA" w:rsidRDefault="003C6CDA" w:rsidP="003C6CDA">
      <w:pPr>
        <w:rPr>
          <w:sz w:val="28"/>
          <w:szCs w:val="28"/>
        </w:rPr>
      </w:pPr>
    </w:p>
    <w:p w14:paraId="21219713" w14:textId="77777777" w:rsidR="003C6CDA" w:rsidRDefault="003C6CDA" w:rsidP="003C6CDA">
      <w:pPr>
        <w:rPr>
          <w:noProof/>
          <w:sz w:val="28"/>
          <w:szCs w:val="28"/>
        </w:rPr>
      </w:pPr>
    </w:p>
    <w:p w14:paraId="3199ACCA" w14:textId="77777777" w:rsidR="003C6CDA" w:rsidRPr="003C6CDA" w:rsidRDefault="003C6CDA" w:rsidP="003C6CDA">
      <w:pPr>
        <w:rPr>
          <w:sz w:val="28"/>
          <w:szCs w:val="28"/>
        </w:rPr>
      </w:pPr>
      <w:r w:rsidRPr="003C6CDA">
        <w:rPr>
          <w:sz w:val="28"/>
          <w:szCs w:val="28"/>
        </w:rPr>
        <w:t>Methodology</w:t>
      </w:r>
    </w:p>
    <w:p w14:paraId="6F86A123" w14:textId="77777777" w:rsidR="003C6CDA" w:rsidRPr="003C6CDA" w:rsidRDefault="003C6CDA" w:rsidP="003C6CDA">
      <w:pPr>
        <w:rPr>
          <w:sz w:val="28"/>
          <w:szCs w:val="28"/>
        </w:rPr>
      </w:pPr>
      <w:r w:rsidRPr="003C6CDA">
        <w:rPr>
          <w:sz w:val="28"/>
          <w:szCs w:val="28"/>
        </w:rPr>
        <w:t>Participants</w:t>
      </w:r>
    </w:p>
    <w:p w14:paraId="1AE0C12A" w14:textId="77777777" w:rsidR="003C6CDA" w:rsidRPr="003C6CDA" w:rsidRDefault="003C6CDA" w:rsidP="003C6CDA">
      <w:pPr>
        <w:rPr>
          <w:sz w:val="28"/>
          <w:szCs w:val="28"/>
        </w:rPr>
      </w:pPr>
    </w:p>
    <w:p w14:paraId="3B5F2F11" w14:textId="77777777" w:rsidR="003C6CDA" w:rsidRPr="003C6CDA" w:rsidRDefault="003C6CDA" w:rsidP="003C6CDA">
      <w:pPr>
        <w:rPr>
          <w:sz w:val="28"/>
          <w:szCs w:val="28"/>
        </w:rPr>
      </w:pPr>
      <w:r w:rsidRPr="003C6CDA">
        <w:rPr>
          <w:sz w:val="28"/>
          <w:szCs w:val="28"/>
        </w:rPr>
        <w:t>Individuals asked to complete a visual comparison task.</w:t>
      </w:r>
    </w:p>
    <w:p w14:paraId="4D9D6B9A" w14:textId="77777777" w:rsidR="003C6CDA" w:rsidRPr="003C6CDA" w:rsidRDefault="003C6CDA" w:rsidP="003C6CDA">
      <w:pPr>
        <w:rPr>
          <w:sz w:val="28"/>
          <w:szCs w:val="28"/>
        </w:rPr>
      </w:pPr>
    </w:p>
    <w:p w14:paraId="2B35D747" w14:textId="77777777" w:rsidR="003C6CDA" w:rsidRPr="003C6CDA" w:rsidRDefault="003C6CDA" w:rsidP="003C6CDA">
      <w:pPr>
        <w:rPr>
          <w:sz w:val="28"/>
          <w:szCs w:val="28"/>
        </w:rPr>
      </w:pPr>
      <w:r w:rsidRPr="003C6CDA">
        <w:rPr>
          <w:sz w:val="28"/>
          <w:szCs w:val="28"/>
        </w:rPr>
        <w:t>Task Design</w:t>
      </w:r>
    </w:p>
    <w:p w14:paraId="4B907A96" w14:textId="77777777" w:rsidR="003C6CDA" w:rsidRPr="003C6CDA" w:rsidRDefault="003C6CDA" w:rsidP="003C6CDA">
      <w:pPr>
        <w:rPr>
          <w:sz w:val="28"/>
          <w:szCs w:val="28"/>
        </w:rPr>
      </w:pPr>
    </w:p>
    <w:p w14:paraId="00BBA463" w14:textId="77777777" w:rsidR="003C6CDA" w:rsidRPr="003C6CDA" w:rsidRDefault="003C6CDA" w:rsidP="003C6CDA">
      <w:pPr>
        <w:rPr>
          <w:sz w:val="28"/>
          <w:szCs w:val="28"/>
        </w:rPr>
      </w:pPr>
      <w:r w:rsidRPr="003C6CDA">
        <w:rPr>
          <w:sz w:val="28"/>
          <w:szCs w:val="28"/>
        </w:rPr>
        <w:t>Participants observe two similar images (e.g., a nursery scene).</w:t>
      </w:r>
    </w:p>
    <w:p w14:paraId="399E1FEA" w14:textId="77777777" w:rsidR="003C6CDA" w:rsidRPr="003C6CDA" w:rsidRDefault="003C6CDA" w:rsidP="003C6CDA">
      <w:pPr>
        <w:rPr>
          <w:sz w:val="28"/>
          <w:szCs w:val="28"/>
        </w:rPr>
      </w:pPr>
    </w:p>
    <w:p w14:paraId="023B2576" w14:textId="77777777" w:rsidR="003C6CDA" w:rsidRPr="003C6CDA" w:rsidRDefault="003C6CDA" w:rsidP="003C6CDA">
      <w:pPr>
        <w:rPr>
          <w:sz w:val="28"/>
          <w:szCs w:val="28"/>
        </w:rPr>
      </w:pPr>
      <w:r w:rsidRPr="003C6CDA">
        <w:rPr>
          <w:sz w:val="28"/>
          <w:szCs w:val="28"/>
        </w:rPr>
        <w:t>They identify and click on the differences between the images.</w:t>
      </w:r>
    </w:p>
    <w:p w14:paraId="3218C974" w14:textId="77777777" w:rsidR="003C6CDA" w:rsidRPr="003C6CDA" w:rsidRDefault="003C6CDA" w:rsidP="003C6CDA">
      <w:pPr>
        <w:rPr>
          <w:sz w:val="28"/>
          <w:szCs w:val="28"/>
        </w:rPr>
      </w:pPr>
    </w:p>
    <w:p w14:paraId="7BF539B6" w14:textId="77777777" w:rsidR="003C6CDA" w:rsidRPr="003C6CDA" w:rsidRDefault="003C6CDA" w:rsidP="003C6CDA">
      <w:pPr>
        <w:rPr>
          <w:sz w:val="28"/>
          <w:szCs w:val="28"/>
        </w:rPr>
      </w:pPr>
      <w:r w:rsidRPr="003C6CDA">
        <w:rPr>
          <w:sz w:val="28"/>
          <w:szCs w:val="28"/>
        </w:rPr>
        <w:t>Time taken and accuracy are recorded.</w:t>
      </w:r>
    </w:p>
    <w:p w14:paraId="09B3F268" w14:textId="77777777" w:rsidR="003C6CDA" w:rsidRPr="003C6CDA" w:rsidRDefault="003C6CDA" w:rsidP="003C6CDA">
      <w:pPr>
        <w:rPr>
          <w:sz w:val="28"/>
          <w:szCs w:val="28"/>
        </w:rPr>
      </w:pPr>
    </w:p>
    <w:p w14:paraId="576739D9" w14:textId="77777777" w:rsidR="003C6CDA" w:rsidRPr="003C6CDA" w:rsidRDefault="003C6CDA" w:rsidP="003C6CDA">
      <w:pPr>
        <w:rPr>
          <w:sz w:val="28"/>
          <w:szCs w:val="28"/>
        </w:rPr>
      </w:pPr>
      <w:r w:rsidRPr="003C6CDA">
        <w:rPr>
          <w:sz w:val="28"/>
          <w:szCs w:val="28"/>
        </w:rPr>
        <w:t>Some participants may be guided to use chunking (e.g., scan by sections: top, middle, bottom; left to right).</w:t>
      </w:r>
    </w:p>
    <w:p w14:paraId="2E233145" w14:textId="77777777" w:rsidR="003C6CDA" w:rsidRPr="003C6CDA" w:rsidRDefault="003C6CDA" w:rsidP="003C6CDA">
      <w:pPr>
        <w:rPr>
          <w:sz w:val="28"/>
          <w:szCs w:val="28"/>
        </w:rPr>
      </w:pPr>
    </w:p>
    <w:p w14:paraId="38A8974C" w14:textId="1725EC13" w:rsidR="003C6CDA" w:rsidRDefault="003C6CDA" w:rsidP="003C6CDA">
      <w:pPr>
        <w:rPr>
          <w:sz w:val="28"/>
          <w:szCs w:val="28"/>
        </w:rPr>
      </w:pPr>
      <w:r w:rsidRPr="003C6CDA">
        <w:rPr>
          <w:sz w:val="28"/>
          <w:szCs w:val="28"/>
        </w:rPr>
        <w:t>Variables</w:t>
      </w:r>
    </w:p>
    <w:p w14:paraId="01BEBE0E" w14:textId="15E91E86" w:rsidR="003C6CDA" w:rsidRDefault="003C6CDA" w:rsidP="003C6CDA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5E123CE" wp14:editId="72071CCF">
            <wp:extent cx="5943600" cy="3746500"/>
            <wp:effectExtent l="0" t="0" r="0" b="6350"/>
            <wp:docPr id="7513463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E301B" w14:textId="77777777" w:rsidR="003C6CDA" w:rsidRPr="003C6CDA" w:rsidRDefault="003C6CDA" w:rsidP="003C6CDA">
      <w:pPr>
        <w:rPr>
          <w:sz w:val="28"/>
          <w:szCs w:val="28"/>
        </w:rPr>
      </w:pPr>
    </w:p>
    <w:p w14:paraId="11D02736" w14:textId="77777777" w:rsidR="003C6CDA" w:rsidRPr="003C6CDA" w:rsidRDefault="003C6CDA" w:rsidP="003C6CDA">
      <w:pPr>
        <w:rPr>
          <w:sz w:val="28"/>
          <w:szCs w:val="28"/>
        </w:rPr>
      </w:pPr>
    </w:p>
    <w:p w14:paraId="4B331A4B" w14:textId="77777777" w:rsidR="003C6CDA" w:rsidRDefault="003C6CDA" w:rsidP="003C6CDA">
      <w:pPr>
        <w:rPr>
          <w:noProof/>
          <w:sz w:val="28"/>
          <w:szCs w:val="28"/>
        </w:rPr>
      </w:pPr>
    </w:p>
    <w:p w14:paraId="6C915B93" w14:textId="77777777" w:rsidR="003C6CDA" w:rsidRPr="003C6CDA" w:rsidRDefault="003C6CDA" w:rsidP="003C6CDA">
      <w:pPr>
        <w:rPr>
          <w:sz w:val="28"/>
          <w:szCs w:val="28"/>
        </w:rPr>
      </w:pPr>
      <w:r w:rsidRPr="003C6CDA">
        <w:rPr>
          <w:sz w:val="28"/>
          <w:szCs w:val="28"/>
        </w:rPr>
        <w:t>Independent Variable:</w:t>
      </w:r>
    </w:p>
    <w:p w14:paraId="1F7309CB" w14:textId="77777777" w:rsidR="003C6CDA" w:rsidRPr="003C6CDA" w:rsidRDefault="003C6CDA" w:rsidP="003C6CDA">
      <w:pPr>
        <w:rPr>
          <w:sz w:val="28"/>
          <w:szCs w:val="28"/>
        </w:rPr>
      </w:pPr>
      <w:r w:rsidRPr="003C6CDA">
        <w:rPr>
          <w:sz w:val="28"/>
          <w:szCs w:val="28"/>
        </w:rPr>
        <w:t>Use of chunking strategy (with chunking vs. without chunking)</w:t>
      </w:r>
    </w:p>
    <w:p w14:paraId="1B4B8019" w14:textId="77777777" w:rsidR="003C6CDA" w:rsidRPr="003C6CDA" w:rsidRDefault="003C6CDA" w:rsidP="003C6CDA">
      <w:pPr>
        <w:rPr>
          <w:sz w:val="28"/>
          <w:szCs w:val="28"/>
        </w:rPr>
      </w:pPr>
    </w:p>
    <w:p w14:paraId="3A7E0045" w14:textId="77777777" w:rsidR="003C6CDA" w:rsidRPr="003C6CDA" w:rsidRDefault="003C6CDA" w:rsidP="003C6CDA">
      <w:pPr>
        <w:rPr>
          <w:sz w:val="28"/>
          <w:szCs w:val="28"/>
        </w:rPr>
      </w:pPr>
      <w:r w:rsidRPr="003C6CDA">
        <w:rPr>
          <w:sz w:val="28"/>
          <w:szCs w:val="28"/>
        </w:rPr>
        <w:t>Dependent Variables:</w:t>
      </w:r>
    </w:p>
    <w:p w14:paraId="0EDD31F5" w14:textId="77777777" w:rsidR="003C6CDA" w:rsidRPr="003C6CDA" w:rsidRDefault="003C6CDA" w:rsidP="003C6CDA">
      <w:pPr>
        <w:rPr>
          <w:sz w:val="28"/>
          <w:szCs w:val="28"/>
        </w:rPr>
      </w:pPr>
    </w:p>
    <w:p w14:paraId="56D24424" w14:textId="77777777" w:rsidR="003C6CDA" w:rsidRPr="003C6CDA" w:rsidRDefault="003C6CDA" w:rsidP="003C6CDA">
      <w:pPr>
        <w:rPr>
          <w:sz w:val="28"/>
          <w:szCs w:val="28"/>
        </w:rPr>
      </w:pPr>
      <w:r w:rsidRPr="003C6CDA">
        <w:rPr>
          <w:sz w:val="28"/>
          <w:szCs w:val="28"/>
        </w:rPr>
        <w:t>Number of correctly identified differences</w:t>
      </w:r>
    </w:p>
    <w:p w14:paraId="5B8D057F" w14:textId="77777777" w:rsidR="003C6CDA" w:rsidRPr="003C6CDA" w:rsidRDefault="003C6CDA" w:rsidP="003C6CDA">
      <w:pPr>
        <w:rPr>
          <w:sz w:val="28"/>
          <w:szCs w:val="28"/>
        </w:rPr>
      </w:pPr>
    </w:p>
    <w:p w14:paraId="4C18D2F8" w14:textId="77777777" w:rsidR="003C6CDA" w:rsidRPr="003C6CDA" w:rsidRDefault="003C6CDA" w:rsidP="003C6CDA">
      <w:pPr>
        <w:rPr>
          <w:sz w:val="28"/>
          <w:szCs w:val="28"/>
        </w:rPr>
      </w:pPr>
      <w:r w:rsidRPr="003C6CDA">
        <w:rPr>
          <w:sz w:val="28"/>
          <w:szCs w:val="28"/>
        </w:rPr>
        <w:t>Response time</w:t>
      </w:r>
    </w:p>
    <w:p w14:paraId="6F625B44" w14:textId="77777777" w:rsidR="003C6CDA" w:rsidRPr="003C6CDA" w:rsidRDefault="003C6CDA" w:rsidP="003C6CDA">
      <w:pPr>
        <w:rPr>
          <w:sz w:val="28"/>
          <w:szCs w:val="28"/>
        </w:rPr>
      </w:pPr>
    </w:p>
    <w:p w14:paraId="2B54447A" w14:textId="77777777" w:rsidR="003C6CDA" w:rsidRPr="003C6CDA" w:rsidRDefault="003C6CDA" w:rsidP="003C6CDA">
      <w:pPr>
        <w:rPr>
          <w:sz w:val="28"/>
          <w:szCs w:val="28"/>
        </w:rPr>
      </w:pPr>
      <w:r w:rsidRPr="003C6CDA">
        <w:rPr>
          <w:sz w:val="28"/>
          <w:szCs w:val="28"/>
        </w:rPr>
        <w:t>Error rate</w:t>
      </w:r>
    </w:p>
    <w:p w14:paraId="5AD3D110" w14:textId="77777777" w:rsidR="003C6CDA" w:rsidRPr="003C6CDA" w:rsidRDefault="003C6CDA" w:rsidP="003C6CDA">
      <w:pPr>
        <w:rPr>
          <w:sz w:val="28"/>
          <w:szCs w:val="28"/>
        </w:rPr>
      </w:pPr>
    </w:p>
    <w:p w14:paraId="0B083D5D" w14:textId="77777777" w:rsidR="003C6CDA" w:rsidRPr="003C6CDA" w:rsidRDefault="003C6CDA" w:rsidP="003C6CDA">
      <w:pPr>
        <w:rPr>
          <w:sz w:val="28"/>
          <w:szCs w:val="28"/>
        </w:rPr>
      </w:pPr>
      <w:r w:rsidRPr="003C6CDA">
        <w:rPr>
          <w:sz w:val="28"/>
          <w:szCs w:val="28"/>
        </w:rPr>
        <w:t>Controlled Variables:</w:t>
      </w:r>
    </w:p>
    <w:p w14:paraId="5626D780" w14:textId="77777777" w:rsidR="003C6CDA" w:rsidRPr="003C6CDA" w:rsidRDefault="003C6CDA" w:rsidP="003C6CDA">
      <w:pPr>
        <w:rPr>
          <w:sz w:val="28"/>
          <w:szCs w:val="28"/>
        </w:rPr>
      </w:pPr>
    </w:p>
    <w:p w14:paraId="2B26249D" w14:textId="77777777" w:rsidR="003C6CDA" w:rsidRPr="003C6CDA" w:rsidRDefault="003C6CDA" w:rsidP="003C6CDA">
      <w:pPr>
        <w:rPr>
          <w:sz w:val="28"/>
          <w:szCs w:val="28"/>
        </w:rPr>
      </w:pPr>
      <w:r w:rsidRPr="003C6CDA">
        <w:rPr>
          <w:sz w:val="28"/>
          <w:szCs w:val="28"/>
        </w:rPr>
        <w:t>Same images</w:t>
      </w:r>
    </w:p>
    <w:p w14:paraId="71577013" w14:textId="77777777" w:rsidR="003C6CDA" w:rsidRPr="003C6CDA" w:rsidRDefault="003C6CDA" w:rsidP="003C6CDA">
      <w:pPr>
        <w:rPr>
          <w:sz w:val="28"/>
          <w:szCs w:val="28"/>
        </w:rPr>
      </w:pPr>
    </w:p>
    <w:p w14:paraId="42738F53" w14:textId="77777777" w:rsidR="003C6CDA" w:rsidRPr="003C6CDA" w:rsidRDefault="003C6CDA" w:rsidP="003C6CDA">
      <w:pPr>
        <w:rPr>
          <w:sz w:val="28"/>
          <w:szCs w:val="28"/>
        </w:rPr>
      </w:pPr>
      <w:r w:rsidRPr="003C6CDA">
        <w:rPr>
          <w:sz w:val="28"/>
          <w:szCs w:val="28"/>
        </w:rPr>
        <w:t>Same number of differences</w:t>
      </w:r>
    </w:p>
    <w:p w14:paraId="664E37E5" w14:textId="77777777" w:rsidR="003C6CDA" w:rsidRPr="003C6CDA" w:rsidRDefault="003C6CDA" w:rsidP="003C6CDA">
      <w:pPr>
        <w:rPr>
          <w:sz w:val="28"/>
          <w:szCs w:val="28"/>
        </w:rPr>
      </w:pPr>
    </w:p>
    <w:p w14:paraId="61C336BD" w14:textId="77777777" w:rsidR="003C6CDA" w:rsidRPr="003C6CDA" w:rsidRDefault="003C6CDA" w:rsidP="003C6CDA">
      <w:pPr>
        <w:rPr>
          <w:sz w:val="28"/>
          <w:szCs w:val="28"/>
        </w:rPr>
      </w:pPr>
      <w:r w:rsidRPr="003C6CDA">
        <w:rPr>
          <w:sz w:val="28"/>
          <w:szCs w:val="28"/>
        </w:rPr>
        <w:lastRenderedPageBreak/>
        <w:t>Same viewing time conditions</w:t>
      </w:r>
    </w:p>
    <w:p w14:paraId="1917D5BE" w14:textId="77777777" w:rsidR="003C6CDA" w:rsidRPr="003C6CDA" w:rsidRDefault="003C6CDA" w:rsidP="003C6CDA">
      <w:pPr>
        <w:rPr>
          <w:sz w:val="28"/>
          <w:szCs w:val="28"/>
        </w:rPr>
      </w:pPr>
    </w:p>
    <w:p w14:paraId="426F8EC6" w14:textId="77777777" w:rsidR="003C6CDA" w:rsidRPr="003C6CDA" w:rsidRDefault="003C6CDA" w:rsidP="003C6CDA">
      <w:pPr>
        <w:rPr>
          <w:sz w:val="28"/>
          <w:szCs w:val="28"/>
        </w:rPr>
      </w:pPr>
      <w:r w:rsidRPr="003C6CDA">
        <w:rPr>
          <w:sz w:val="28"/>
          <w:szCs w:val="28"/>
        </w:rPr>
        <w:t>Procedure</w:t>
      </w:r>
    </w:p>
    <w:p w14:paraId="4CC516F9" w14:textId="77777777" w:rsidR="003C6CDA" w:rsidRPr="003C6CDA" w:rsidRDefault="003C6CDA" w:rsidP="003C6CDA">
      <w:pPr>
        <w:rPr>
          <w:sz w:val="28"/>
          <w:szCs w:val="28"/>
        </w:rPr>
      </w:pPr>
    </w:p>
    <w:p w14:paraId="400F2E84" w14:textId="77777777" w:rsidR="003C6CDA" w:rsidRPr="003C6CDA" w:rsidRDefault="003C6CDA" w:rsidP="003C6CDA">
      <w:pPr>
        <w:rPr>
          <w:sz w:val="28"/>
          <w:szCs w:val="28"/>
        </w:rPr>
      </w:pPr>
      <w:r w:rsidRPr="003C6CDA">
        <w:rPr>
          <w:sz w:val="28"/>
          <w:szCs w:val="28"/>
        </w:rPr>
        <w:t>Participants read instructions.</w:t>
      </w:r>
    </w:p>
    <w:p w14:paraId="2178528D" w14:textId="77777777" w:rsidR="003C6CDA" w:rsidRPr="003C6CDA" w:rsidRDefault="003C6CDA" w:rsidP="003C6CDA">
      <w:pPr>
        <w:rPr>
          <w:sz w:val="28"/>
          <w:szCs w:val="28"/>
        </w:rPr>
      </w:pPr>
    </w:p>
    <w:p w14:paraId="2003A179" w14:textId="77777777" w:rsidR="003C6CDA" w:rsidRPr="003C6CDA" w:rsidRDefault="003C6CDA" w:rsidP="003C6CDA">
      <w:pPr>
        <w:rPr>
          <w:sz w:val="28"/>
          <w:szCs w:val="28"/>
        </w:rPr>
      </w:pPr>
      <w:r w:rsidRPr="003C6CDA">
        <w:rPr>
          <w:sz w:val="28"/>
          <w:szCs w:val="28"/>
        </w:rPr>
        <w:t>They observe two images carefully.</w:t>
      </w:r>
    </w:p>
    <w:p w14:paraId="465665EA" w14:textId="77777777" w:rsidR="003C6CDA" w:rsidRPr="003C6CDA" w:rsidRDefault="003C6CDA" w:rsidP="003C6CDA">
      <w:pPr>
        <w:rPr>
          <w:sz w:val="28"/>
          <w:szCs w:val="28"/>
        </w:rPr>
      </w:pPr>
    </w:p>
    <w:p w14:paraId="7B909C5E" w14:textId="77777777" w:rsidR="003C6CDA" w:rsidRPr="003C6CDA" w:rsidRDefault="003C6CDA" w:rsidP="003C6CDA">
      <w:pPr>
        <w:rPr>
          <w:sz w:val="28"/>
          <w:szCs w:val="28"/>
        </w:rPr>
      </w:pPr>
      <w:r w:rsidRPr="003C6CDA">
        <w:rPr>
          <w:sz w:val="28"/>
          <w:szCs w:val="28"/>
        </w:rPr>
        <w:t>They identify differences by clicking on changed elements.</w:t>
      </w:r>
    </w:p>
    <w:p w14:paraId="75CBC498" w14:textId="77777777" w:rsidR="003C6CDA" w:rsidRPr="003C6CDA" w:rsidRDefault="003C6CDA" w:rsidP="003C6CDA">
      <w:pPr>
        <w:rPr>
          <w:sz w:val="28"/>
          <w:szCs w:val="28"/>
        </w:rPr>
      </w:pPr>
    </w:p>
    <w:p w14:paraId="25420490" w14:textId="77777777" w:rsidR="003C6CDA" w:rsidRPr="003C6CDA" w:rsidRDefault="003C6CDA" w:rsidP="003C6CDA">
      <w:pPr>
        <w:rPr>
          <w:sz w:val="28"/>
          <w:szCs w:val="28"/>
        </w:rPr>
      </w:pPr>
      <w:r w:rsidRPr="003C6CDA">
        <w:rPr>
          <w:sz w:val="28"/>
          <w:szCs w:val="28"/>
        </w:rPr>
        <w:t>The system records:</w:t>
      </w:r>
    </w:p>
    <w:p w14:paraId="70B5E033" w14:textId="77777777" w:rsidR="003C6CDA" w:rsidRPr="003C6CDA" w:rsidRDefault="003C6CDA" w:rsidP="003C6CDA">
      <w:pPr>
        <w:rPr>
          <w:sz w:val="28"/>
          <w:szCs w:val="28"/>
        </w:rPr>
      </w:pPr>
    </w:p>
    <w:p w14:paraId="0C670735" w14:textId="77777777" w:rsidR="003C6CDA" w:rsidRPr="003C6CDA" w:rsidRDefault="003C6CDA" w:rsidP="003C6CDA">
      <w:pPr>
        <w:rPr>
          <w:sz w:val="28"/>
          <w:szCs w:val="28"/>
        </w:rPr>
      </w:pPr>
      <w:r w:rsidRPr="003C6CDA">
        <w:rPr>
          <w:sz w:val="28"/>
          <w:szCs w:val="28"/>
        </w:rPr>
        <w:t>Time taken</w:t>
      </w:r>
    </w:p>
    <w:p w14:paraId="678C2756" w14:textId="77777777" w:rsidR="003C6CDA" w:rsidRPr="003C6CDA" w:rsidRDefault="003C6CDA" w:rsidP="003C6CDA">
      <w:pPr>
        <w:rPr>
          <w:sz w:val="28"/>
          <w:szCs w:val="28"/>
        </w:rPr>
      </w:pPr>
    </w:p>
    <w:p w14:paraId="06CDF918" w14:textId="77777777" w:rsidR="003C6CDA" w:rsidRPr="003C6CDA" w:rsidRDefault="003C6CDA" w:rsidP="003C6CDA">
      <w:pPr>
        <w:rPr>
          <w:sz w:val="28"/>
          <w:szCs w:val="28"/>
        </w:rPr>
      </w:pPr>
      <w:r w:rsidRPr="003C6CDA">
        <w:rPr>
          <w:sz w:val="28"/>
          <w:szCs w:val="28"/>
        </w:rPr>
        <w:t>Accuracy</w:t>
      </w:r>
    </w:p>
    <w:p w14:paraId="26D9C1F2" w14:textId="77777777" w:rsidR="003C6CDA" w:rsidRPr="003C6CDA" w:rsidRDefault="003C6CDA" w:rsidP="003C6CDA">
      <w:pPr>
        <w:rPr>
          <w:sz w:val="28"/>
          <w:szCs w:val="28"/>
        </w:rPr>
      </w:pPr>
    </w:p>
    <w:p w14:paraId="0AF22B8C" w14:textId="77777777" w:rsidR="003C6CDA" w:rsidRPr="003C6CDA" w:rsidRDefault="003C6CDA" w:rsidP="003C6CDA">
      <w:pPr>
        <w:rPr>
          <w:sz w:val="28"/>
          <w:szCs w:val="28"/>
        </w:rPr>
      </w:pPr>
      <w:r w:rsidRPr="003C6CDA">
        <w:rPr>
          <w:sz w:val="28"/>
          <w:szCs w:val="28"/>
        </w:rPr>
        <w:t>Missed differences</w:t>
      </w:r>
    </w:p>
    <w:p w14:paraId="077D4A0B" w14:textId="77777777" w:rsidR="003C6CDA" w:rsidRPr="003C6CDA" w:rsidRDefault="003C6CDA" w:rsidP="003C6CDA">
      <w:pPr>
        <w:rPr>
          <w:sz w:val="28"/>
          <w:szCs w:val="28"/>
        </w:rPr>
      </w:pPr>
    </w:p>
    <w:p w14:paraId="6C8E339A" w14:textId="77777777" w:rsidR="003C6CDA" w:rsidRPr="003C6CDA" w:rsidRDefault="003C6CDA" w:rsidP="003C6CDA">
      <w:pPr>
        <w:rPr>
          <w:sz w:val="28"/>
          <w:szCs w:val="28"/>
        </w:rPr>
      </w:pPr>
      <w:r w:rsidRPr="003C6CDA">
        <w:rPr>
          <w:sz w:val="28"/>
          <w:szCs w:val="28"/>
        </w:rPr>
        <w:t>Expected Outcome</w:t>
      </w:r>
    </w:p>
    <w:p w14:paraId="265E9036" w14:textId="77777777" w:rsidR="003C6CDA" w:rsidRPr="003C6CDA" w:rsidRDefault="003C6CDA" w:rsidP="003C6CDA">
      <w:pPr>
        <w:rPr>
          <w:sz w:val="28"/>
          <w:szCs w:val="28"/>
        </w:rPr>
      </w:pPr>
    </w:p>
    <w:p w14:paraId="14CF2570" w14:textId="77777777" w:rsidR="003C6CDA" w:rsidRPr="003C6CDA" w:rsidRDefault="003C6CDA" w:rsidP="003C6CDA">
      <w:pPr>
        <w:rPr>
          <w:sz w:val="28"/>
          <w:szCs w:val="28"/>
        </w:rPr>
      </w:pPr>
      <w:r w:rsidRPr="003C6CDA">
        <w:rPr>
          <w:sz w:val="28"/>
          <w:szCs w:val="28"/>
        </w:rPr>
        <w:t>It is expected that:</w:t>
      </w:r>
    </w:p>
    <w:p w14:paraId="69DBE78B" w14:textId="77777777" w:rsidR="003C6CDA" w:rsidRPr="003C6CDA" w:rsidRDefault="003C6CDA" w:rsidP="003C6CDA">
      <w:pPr>
        <w:rPr>
          <w:sz w:val="28"/>
          <w:szCs w:val="28"/>
        </w:rPr>
      </w:pPr>
    </w:p>
    <w:p w14:paraId="344E9FA1" w14:textId="77777777" w:rsidR="003C6CDA" w:rsidRPr="003C6CDA" w:rsidRDefault="003C6CDA" w:rsidP="003C6CDA">
      <w:pPr>
        <w:rPr>
          <w:sz w:val="28"/>
          <w:szCs w:val="28"/>
        </w:rPr>
      </w:pPr>
      <w:r w:rsidRPr="003C6CDA">
        <w:rPr>
          <w:sz w:val="28"/>
          <w:szCs w:val="28"/>
        </w:rPr>
        <w:t>Participants using chunking will identify differences more accurately.</w:t>
      </w:r>
    </w:p>
    <w:p w14:paraId="474EBF0D" w14:textId="77777777" w:rsidR="003C6CDA" w:rsidRPr="003C6CDA" w:rsidRDefault="003C6CDA" w:rsidP="003C6CDA">
      <w:pPr>
        <w:rPr>
          <w:sz w:val="28"/>
          <w:szCs w:val="28"/>
        </w:rPr>
      </w:pPr>
    </w:p>
    <w:p w14:paraId="33042E37" w14:textId="77777777" w:rsidR="003C6CDA" w:rsidRPr="003C6CDA" w:rsidRDefault="003C6CDA" w:rsidP="003C6CDA">
      <w:pPr>
        <w:rPr>
          <w:sz w:val="28"/>
          <w:szCs w:val="28"/>
        </w:rPr>
      </w:pPr>
      <w:r w:rsidRPr="003C6CDA">
        <w:rPr>
          <w:sz w:val="28"/>
          <w:szCs w:val="28"/>
        </w:rPr>
        <w:t>Response times may improve due to structured scanning.</w:t>
      </w:r>
    </w:p>
    <w:p w14:paraId="426DBB50" w14:textId="77777777" w:rsidR="003C6CDA" w:rsidRPr="003C6CDA" w:rsidRDefault="003C6CDA" w:rsidP="003C6CDA">
      <w:pPr>
        <w:rPr>
          <w:sz w:val="28"/>
          <w:szCs w:val="28"/>
        </w:rPr>
      </w:pPr>
    </w:p>
    <w:p w14:paraId="3329D00B" w14:textId="06B7C2E9" w:rsidR="003C6CDA" w:rsidRDefault="003C6CDA" w:rsidP="003C6CDA">
      <w:pPr>
        <w:rPr>
          <w:sz w:val="28"/>
          <w:szCs w:val="28"/>
        </w:rPr>
      </w:pPr>
      <w:r w:rsidRPr="003C6CDA">
        <w:rPr>
          <w:sz w:val="28"/>
          <w:szCs w:val="28"/>
        </w:rPr>
        <w:t>Cognitive load will be reduced.</w:t>
      </w:r>
    </w:p>
    <w:p w14:paraId="3892EE9F" w14:textId="77777777" w:rsidR="003C6CDA" w:rsidRDefault="003C6CDA" w:rsidP="003C6CDA">
      <w:pPr>
        <w:rPr>
          <w:sz w:val="28"/>
          <w:szCs w:val="28"/>
        </w:rPr>
      </w:pPr>
    </w:p>
    <w:p w14:paraId="5C3B2A87" w14:textId="77777777" w:rsidR="003C6CDA" w:rsidRDefault="003C6CDA" w:rsidP="003C6CDA">
      <w:pPr>
        <w:rPr>
          <w:sz w:val="28"/>
          <w:szCs w:val="28"/>
        </w:rPr>
      </w:pPr>
    </w:p>
    <w:p w14:paraId="4E58E57F" w14:textId="77777777" w:rsidR="003C6CDA" w:rsidRDefault="003C6CDA" w:rsidP="003C6CDA">
      <w:pPr>
        <w:rPr>
          <w:sz w:val="28"/>
          <w:szCs w:val="28"/>
        </w:rPr>
      </w:pPr>
    </w:p>
    <w:p w14:paraId="31B08AFE" w14:textId="77777777" w:rsidR="003C6CDA" w:rsidRDefault="003C6CDA" w:rsidP="003C6CDA">
      <w:pPr>
        <w:rPr>
          <w:sz w:val="28"/>
          <w:szCs w:val="28"/>
        </w:rPr>
      </w:pPr>
    </w:p>
    <w:p w14:paraId="5966163E" w14:textId="77777777" w:rsidR="003C6CDA" w:rsidRDefault="003C6CDA" w:rsidP="003C6CDA">
      <w:pPr>
        <w:rPr>
          <w:sz w:val="28"/>
          <w:szCs w:val="28"/>
        </w:rPr>
      </w:pPr>
    </w:p>
    <w:p w14:paraId="36A94706" w14:textId="77777777" w:rsidR="003C6CDA" w:rsidRDefault="003C6CDA" w:rsidP="003C6CDA">
      <w:pPr>
        <w:rPr>
          <w:sz w:val="28"/>
          <w:szCs w:val="28"/>
        </w:rPr>
      </w:pPr>
    </w:p>
    <w:p w14:paraId="56F70F74" w14:textId="77777777" w:rsidR="003C6CDA" w:rsidRDefault="003C6CDA" w:rsidP="003C6CDA">
      <w:pPr>
        <w:rPr>
          <w:sz w:val="28"/>
          <w:szCs w:val="28"/>
        </w:rPr>
      </w:pPr>
    </w:p>
    <w:p w14:paraId="51BB5C52" w14:textId="77777777" w:rsidR="003C6CDA" w:rsidRDefault="003C6CDA" w:rsidP="003C6CDA">
      <w:pPr>
        <w:rPr>
          <w:sz w:val="28"/>
          <w:szCs w:val="28"/>
        </w:rPr>
      </w:pPr>
    </w:p>
    <w:p w14:paraId="27C4849D" w14:textId="77777777" w:rsidR="003C6CDA" w:rsidRDefault="003C6CDA" w:rsidP="003C6CDA">
      <w:pPr>
        <w:rPr>
          <w:sz w:val="28"/>
          <w:szCs w:val="28"/>
        </w:rPr>
      </w:pPr>
    </w:p>
    <w:p w14:paraId="25BE8592" w14:textId="77777777" w:rsidR="003C6CDA" w:rsidRDefault="003C6CDA" w:rsidP="003C6CDA">
      <w:pPr>
        <w:rPr>
          <w:sz w:val="28"/>
          <w:szCs w:val="28"/>
        </w:rPr>
      </w:pPr>
    </w:p>
    <w:p w14:paraId="2063F420" w14:textId="3EC2DD48" w:rsidR="003C6CDA" w:rsidRDefault="003C6CDA" w:rsidP="003C6CDA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9A3C0DA" wp14:editId="6664A961">
            <wp:extent cx="5937250" cy="4165600"/>
            <wp:effectExtent l="0" t="0" r="6350" b="6350"/>
            <wp:docPr id="5100526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16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66BA0" w14:textId="77777777" w:rsidR="003C6CDA" w:rsidRPr="003C6CDA" w:rsidRDefault="003C6CDA" w:rsidP="003C6CDA">
      <w:pPr>
        <w:rPr>
          <w:sz w:val="28"/>
          <w:szCs w:val="28"/>
        </w:rPr>
      </w:pPr>
    </w:p>
    <w:p w14:paraId="4A8BD89B" w14:textId="77777777" w:rsidR="003C6CDA" w:rsidRPr="003C6CDA" w:rsidRDefault="003C6CDA" w:rsidP="003C6CDA">
      <w:pPr>
        <w:rPr>
          <w:sz w:val="28"/>
          <w:szCs w:val="28"/>
        </w:rPr>
      </w:pPr>
    </w:p>
    <w:p w14:paraId="3F0BAF41" w14:textId="77777777" w:rsidR="003C6CDA" w:rsidRPr="003C6CDA" w:rsidRDefault="003C6CDA" w:rsidP="003C6CDA">
      <w:pPr>
        <w:rPr>
          <w:sz w:val="28"/>
          <w:szCs w:val="28"/>
        </w:rPr>
      </w:pPr>
    </w:p>
    <w:p w14:paraId="7EA66F9A" w14:textId="77777777" w:rsidR="003C6CDA" w:rsidRDefault="003C6CDA" w:rsidP="003C6CDA">
      <w:pPr>
        <w:rPr>
          <w:noProof/>
          <w:sz w:val="28"/>
          <w:szCs w:val="28"/>
        </w:rPr>
      </w:pPr>
    </w:p>
    <w:p w14:paraId="001228DC" w14:textId="77777777" w:rsidR="003C6CDA" w:rsidRPr="003C6CDA" w:rsidRDefault="003C6CDA" w:rsidP="003C6CDA">
      <w:pPr>
        <w:rPr>
          <w:sz w:val="28"/>
          <w:szCs w:val="28"/>
        </w:rPr>
      </w:pPr>
      <w:r w:rsidRPr="003C6CDA">
        <w:rPr>
          <w:sz w:val="28"/>
          <w:szCs w:val="28"/>
        </w:rPr>
        <w:t>Conclusion</w:t>
      </w:r>
    </w:p>
    <w:p w14:paraId="53B63DA9" w14:textId="77777777" w:rsidR="003C6CDA" w:rsidRPr="003C6CDA" w:rsidRDefault="003C6CDA" w:rsidP="003C6CDA">
      <w:pPr>
        <w:rPr>
          <w:sz w:val="28"/>
          <w:szCs w:val="28"/>
        </w:rPr>
      </w:pPr>
    </w:p>
    <w:p w14:paraId="72CEB9AC" w14:textId="11687003" w:rsidR="003C6CDA" w:rsidRDefault="003C6CDA" w:rsidP="003C6CDA">
      <w:pPr>
        <w:rPr>
          <w:sz w:val="28"/>
          <w:szCs w:val="28"/>
        </w:rPr>
      </w:pPr>
      <w:r w:rsidRPr="003C6CDA">
        <w:rPr>
          <w:sz w:val="28"/>
          <w:szCs w:val="28"/>
        </w:rPr>
        <w:t>This experiment helps evaluate how cognitive strategies like chunking enhance visual memory, attention, and usability in interactive tasks.</w:t>
      </w:r>
    </w:p>
    <w:p w14:paraId="24B30B6A" w14:textId="77777777" w:rsidR="003C6CDA" w:rsidRDefault="003C6CDA" w:rsidP="003C6CDA">
      <w:pPr>
        <w:rPr>
          <w:sz w:val="28"/>
          <w:szCs w:val="28"/>
        </w:rPr>
      </w:pPr>
    </w:p>
    <w:p w14:paraId="6CB4FC0C" w14:textId="3FAB053B" w:rsidR="003C6CDA" w:rsidRDefault="003C6CDA" w:rsidP="003C6CDA">
      <w:pPr>
        <w:rPr>
          <w:sz w:val="28"/>
          <w:szCs w:val="28"/>
        </w:rPr>
      </w:pPr>
      <w:r>
        <w:rPr>
          <w:sz w:val="28"/>
          <w:szCs w:val="28"/>
        </w:rPr>
        <w:t>PROTOTYPE LINK:</w:t>
      </w:r>
    </w:p>
    <w:p w14:paraId="0F872A58" w14:textId="77777777" w:rsidR="003C6CDA" w:rsidRDefault="003C6CDA" w:rsidP="003C6CDA">
      <w:pPr>
        <w:rPr>
          <w:sz w:val="28"/>
          <w:szCs w:val="28"/>
        </w:rPr>
      </w:pPr>
    </w:p>
    <w:p w14:paraId="1D9869BC" w14:textId="10F120CE" w:rsidR="003C6CDA" w:rsidRPr="003C6CDA" w:rsidRDefault="003C6CDA" w:rsidP="003C6CDA">
      <w:pPr>
        <w:rPr>
          <w:sz w:val="28"/>
          <w:szCs w:val="28"/>
        </w:rPr>
      </w:pPr>
      <w:r w:rsidRPr="003C6CDA">
        <w:rPr>
          <w:sz w:val="28"/>
          <w:szCs w:val="28"/>
        </w:rPr>
        <w:t>https://www.figma.com/proto/XoW9CVmWxC7spY5R2mT387/Memorial-Task?node-id=7-10&amp;starting-point-node-id=7%3A10&amp;t=KocXjpI7RDEr9nW0-1</w:t>
      </w:r>
    </w:p>
    <w:sectPr w:rsidR="003C6CDA" w:rsidRPr="003C6C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932354289">
    <w:abstractNumId w:val="19"/>
  </w:num>
  <w:num w:numId="2" w16cid:durableId="1041707243">
    <w:abstractNumId w:val="12"/>
  </w:num>
  <w:num w:numId="3" w16cid:durableId="1269894169">
    <w:abstractNumId w:val="10"/>
  </w:num>
  <w:num w:numId="4" w16cid:durableId="1186676016">
    <w:abstractNumId w:val="21"/>
  </w:num>
  <w:num w:numId="5" w16cid:durableId="28799101">
    <w:abstractNumId w:val="13"/>
  </w:num>
  <w:num w:numId="6" w16cid:durableId="513804591">
    <w:abstractNumId w:val="16"/>
  </w:num>
  <w:num w:numId="7" w16cid:durableId="1433819446">
    <w:abstractNumId w:val="18"/>
  </w:num>
  <w:num w:numId="8" w16cid:durableId="237399201">
    <w:abstractNumId w:val="9"/>
  </w:num>
  <w:num w:numId="9" w16cid:durableId="586499288">
    <w:abstractNumId w:val="7"/>
  </w:num>
  <w:num w:numId="10" w16cid:durableId="745612352">
    <w:abstractNumId w:val="6"/>
  </w:num>
  <w:num w:numId="11" w16cid:durableId="1858079036">
    <w:abstractNumId w:val="5"/>
  </w:num>
  <w:num w:numId="12" w16cid:durableId="1611741121">
    <w:abstractNumId w:val="4"/>
  </w:num>
  <w:num w:numId="13" w16cid:durableId="1315138873">
    <w:abstractNumId w:val="8"/>
  </w:num>
  <w:num w:numId="14" w16cid:durableId="872305462">
    <w:abstractNumId w:val="3"/>
  </w:num>
  <w:num w:numId="15" w16cid:durableId="1155879296">
    <w:abstractNumId w:val="2"/>
  </w:num>
  <w:num w:numId="16" w16cid:durableId="1501432835">
    <w:abstractNumId w:val="1"/>
  </w:num>
  <w:num w:numId="17" w16cid:durableId="585304117">
    <w:abstractNumId w:val="0"/>
  </w:num>
  <w:num w:numId="18" w16cid:durableId="929854059">
    <w:abstractNumId w:val="14"/>
  </w:num>
  <w:num w:numId="19" w16cid:durableId="1552426051">
    <w:abstractNumId w:val="15"/>
  </w:num>
  <w:num w:numId="20" w16cid:durableId="1916939215">
    <w:abstractNumId w:val="20"/>
  </w:num>
  <w:num w:numId="21" w16cid:durableId="1820536618">
    <w:abstractNumId w:val="17"/>
  </w:num>
  <w:num w:numId="22" w16cid:durableId="990795024">
    <w:abstractNumId w:val="11"/>
  </w:num>
  <w:num w:numId="23" w16cid:durableId="104976347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CDA"/>
    <w:rsid w:val="003C6CDA"/>
    <w:rsid w:val="004043BC"/>
    <w:rsid w:val="00645252"/>
    <w:rsid w:val="006D3D74"/>
    <w:rsid w:val="0083569A"/>
    <w:rsid w:val="00A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3F5DC"/>
  <w15:chartTrackingRefBased/>
  <w15:docId w15:val="{28AE9B10-1C22-4EC8-B122-1B80364DC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%20Latitude%207410\AppData\Local\Microsoft\Office\16.0\DTS\en-AE%7b6F63B80E-C26A-40DC-848A-B757EC7FB39C%7d\%7bC672D61E-2725-4F16-B25F-7CDE898053FF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{C672D61E-2725-4F16-B25F-7CDE898053FF}TF2de6fc23-48e8-448b-960e-1bdc6e9248ab4ef8d1ac_win32-7424dd8ab5ea</Template>
  <TotalTime>10</TotalTime>
  <Pages>6</Pages>
  <Words>315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kevi bharath</cp:lastModifiedBy>
  <cp:revision>1</cp:revision>
  <dcterms:created xsi:type="dcterms:W3CDTF">2026-02-25T05:50:00Z</dcterms:created>
  <dcterms:modified xsi:type="dcterms:W3CDTF">2026-02-25T06:00:00Z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